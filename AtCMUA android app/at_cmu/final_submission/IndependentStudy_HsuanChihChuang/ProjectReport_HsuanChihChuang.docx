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368"/>
          </w:tblGrid>
          <w:tr w:rsidR="005C4352" w14:paraId="15C909C7" w14:textId="77777777" w:rsidTr="003655B3">
            <w:trPr>
              <w:trHeight w:hRule="exact" w:val="360"/>
            </w:trPr>
            <w:tc>
              <w:tcPr>
                <w:tcW w:w="8856" w:type="dxa"/>
                <w:shd w:val="clear" w:color="auto" w:fill="1F497D" w:themeFill="text2"/>
              </w:tcPr>
              <w:p w14:paraId="03C0C819" w14:textId="77777777" w:rsidR="005C4352" w:rsidRDefault="005C4352" w:rsidP="003655B3"/>
            </w:tc>
          </w:tr>
        </w:tbl>
        <w:p w14:paraId="5C88CE97" w14:textId="77777777" w:rsidR="005C4352" w:rsidRDefault="005C4352" w:rsidP="005C4352"/>
        <w:tbl>
          <w:tblPr>
            <w:tblpPr w:leftFromText="187" w:rightFromText="187" w:horzAnchor="margin" w:tblpXSpec="center" w:tblpYSpec="bottom"/>
            <w:tblW w:w="5000" w:type="pct"/>
            <w:tblLook w:val="01E0" w:firstRow="1" w:lastRow="1" w:firstColumn="1" w:lastColumn="1" w:noHBand="0" w:noVBand="0"/>
          </w:tblPr>
          <w:tblGrid>
            <w:gridCol w:w="1638"/>
            <w:gridCol w:w="4411"/>
            <w:gridCol w:w="2467"/>
          </w:tblGrid>
          <w:tr w:rsidR="005C4352" w14:paraId="3AC20459" w14:textId="77777777" w:rsidTr="003655B3">
            <w:trPr>
              <w:trHeight w:val="5760"/>
            </w:trPr>
            <w:tc>
              <w:tcPr>
                <w:tcW w:w="1638" w:type="dxa"/>
                <w:tcBorders>
                  <w:right w:val="single" w:sz="18" w:space="0" w:color="C0504D" w:themeColor="accent2"/>
                </w:tcBorders>
              </w:tcPr>
              <w:p w14:paraId="076A52A5" w14:textId="77777777" w:rsidR="005C4352" w:rsidRDefault="005C4352" w:rsidP="003655B3">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14F14AFA" w14:textId="77777777" w:rsidR="005C4352" w:rsidRDefault="005C4352" w:rsidP="003655B3">
                <w:pPr>
                  <w:spacing w:before="100" w:beforeAutospacing="1" w:after="100" w:afterAutospacing="1"/>
                </w:pPr>
              </w:p>
            </w:tc>
            <w:tc>
              <w:tcPr>
                <w:tcW w:w="2657" w:type="dxa"/>
                <w:tcBorders>
                  <w:left w:val="single" w:sz="18" w:space="0" w:color="C0504D" w:themeColor="accent2"/>
                </w:tcBorders>
              </w:tcPr>
              <w:p w14:paraId="07D613CB" w14:textId="77777777" w:rsidR="005C4352" w:rsidRDefault="005C4352" w:rsidP="003655B3">
                <w:pPr>
                  <w:spacing w:before="100" w:beforeAutospacing="1" w:after="100" w:afterAutospacing="1"/>
                </w:pPr>
              </w:p>
            </w:tc>
          </w:tr>
          <w:tr w:rsidR="005C4352" w14:paraId="0B5B0DA6" w14:textId="77777777" w:rsidTr="003655B3">
            <w:tc>
              <w:tcPr>
                <w:tcW w:w="6199" w:type="dxa"/>
                <w:gridSpan w:val="2"/>
              </w:tcPr>
              <w:p w14:paraId="402DAD9D" w14:textId="77777777" w:rsidR="005C4352" w:rsidRDefault="005C4352" w:rsidP="003655B3">
                <w:pPr>
                  <w:spacing w:before="100" w:beforeAutospacing="1" w:after="100" w:afterAutospacing="1"/>
                  <w:jc w:val="right"/>
                </w:pPr>
              </w:p>
            </w:tc>
            <w:tc>
              <w:tcPr>
                <w:tcW w:w="2657" w:type="dxa"/>
              </w:tcPr>
              <w:p w14:paraId="336A2D5D" w14:textId="77777777" w:rsidR="005C4352" w:rsidRDefault="005C4352" w:rsidP="003655B3">
                <w:pPr>
                  <w:spacing w:before="100" w:beforeAutospacing="1" w:after="100" w:afterAutospacing="1"/>
                </w:pPr>
              </w:p>
            </w:tc>
          </w:tr>
          <w:tr w:rsidR="005C4352" w14:paraId="306A2FF4" w14:textId="77777777" w:rsidTr="003655B3">
            <w:sdt>
              <w:sdtPr>
                <w:rPr>
                  <w:color w:val="1F497D" w:themeColor="text2"/>
                </w:rPr>
                <w:id w:val="246628677"/>
                <w:placeholder>
                  <w:docPart w:val="A7DD22DBBD51804AB306DAA878EB05DA"/>
                </w:placeholder>
                <w:date w:fullDate="2013-12-14T00:00:00Z">
                  <w:dateFormat w:val="M/d/yyyy"/>
                  <w:lid w:val="en-US"/>
                  <w:storeMappedDataAs w:val="dateTime"/>
                  <w:calendar w:val="gregorian"/>
                </w:date>
              </w:sdtPr>
              <w:sdtEndPr/>
              <w:sdtContent>
                <w:tc>
                  <w:tcPr>
                    <w:tcW w:w="6199" w:type="dxa"/>
                    <w:gridSpan w:val="2"/>
                    <w:tcBorders>
                      <w:bottom w:val="single" w:sz="18" w:space="0" w:color="1F497D" w:themeColor="text2"/>
                    </w:tcBorders>
                  </w:tcPr>
                  <w:p w14:paraId="3F274A02" w14:textId="1FE77E2F" w:rsidR="005C4352" w:rsidRDefault="00A81124" w:rsidP="00A81124">
                    <w:pPr>
                      <w:spacing w:before="100" w:beforeAutospacing="1" w:after="100" w:afterAutospacing="1"/>
                      <w:jc w:val="right"/>
                      <w:rPr>
                        <w:color w:val="1F497D" w:themeColor="text2"/>
                      </w:rPr>
                    </w:pPr>
                    <w:r>
                      <w:rPr>
                        <w:color w:val="1F497D" w:themeColor="text2"/>
                      </w:rPr>
                      <w:t>12/14/2013</w:t>
                    </w:r>
                  </w:p>
                </w:tc>
              </w:sdtContent>
            </w:sdt>
            <w:tc>
              <w:tcPr>
                <w:tcW w:w="2657" w:type="dxa"/>
              </w:tcPr>
              <w:p w14:paraId="614F0B1D" w14:textId="77777777" w:rsidR="005C4352" w:rsidRDefault="005C4352" w:rsidP="003655B3">
                <w:pPr>
                  <w:spacing w:before="100" w:beforeAutospacing="1" w:after="100" w:afterAutospacing="1"/>
                </w:pPr>
              </w:p>
            </w:tc>
          </w:tr>
          <w:tr w:rsidR="005C4352" w14:paraId="32493EC6" w14:textId="77777777" w:rsidTr="003655B3">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alias w:val="Title"/>
                  <w:id w:val="124969040"/>
                  <w:placeholder>
                    <w:docPart w:val="63704E882B0AEF43BDF65FFBD14CEB8A"/>
                  </w:placeholder>
                  <w:dataBinding w:prefixMappings="xmlns:ns0='http://schemas.microsoft.com/package/2005/06/metadata/core-properties' " w:xpath="/ns0:CoreProperties[1]/ns0:Title[1]" w:storeItemID="{8046823C-BF7E-4DEE-B0EF-A36D059EDD71}"/>
                  <w:text/>
                </w:sdtPr>
                <w:sdtEndPr/>
                <w:sdtContent>
                  <w:p w14:paraId="74BE6400" w14:textId="24B93523" w:rsidR="005C4352" w:rsidRDefault="00A81124" w:rsidP="00A81124">
                    <w:pPr>
                      <w:pStyle w:val="CoverPageTitle"/>
                      <w:framePr w:hSpace="0" w:wrap="auto" w:hAnchor="text" w:xAlign="left" w:yAlign="inline"/>
                    </w:pPr>
                    <w:r>
                      <w:t>@CMU Mobile Application</w:t>
                    </w:r>
                    <w:r w:rsidR="003F2605">
                      <w:t xml:space="preserve"> Design &amp; Development</w:t>
                    </w:r>
                  </w:p>
                </w:sdtContent>
              </w:sdt>
            </w:tc>
            <w:tc>
              <w:tcPr>
                <w:tcW w:w="2657" w:type="dxa"/>
                <w:tcBorders>
                  <w:left w:val="single" w:sz="18" w:space="0" w:color="1F497D" w:themeColor="text2"/>
                </w:tcBorders>
              </w:tcPr>
              <w:p w14:paraId="470F5553" w14:textId="77777777" w:rsidR="005C4352" w:rsidRDefault="005C4352" w:rsidP="003655B3">
                <w:pPr>
                  <w:spacing w:before="100" w:beforeAutospacing="1" w:after="100" w:afterAutospacing="1"/>
                </w:pPr>
              </w:p>
            </w:tc>
          </w:tr>
          <w:tr w:rsidR="005C4352" w14:paraId="393E3818" w14:textId="77777777" w:rsidTr="003655B3">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placeholder>
                    <w:docPart w:val="27EC6E160C380D489BBEE952303B3A41"/>
                  </w:placeholder>
                  <w:dataBinding w:prefixMappings="xmlns:ns0='http://schemas.microsoft.com/package/2005/06/metadata/core-properties' " w:xpath="/ns0:CoreProperties[1]/ns0:Subject[1]" w:storeItemID="{8046823C-BF7E-4DEE-B0EF-A36D059EDD71}"/>
                  <w:text/>
                </w:sdtPr>
                <w:sdtEndPr/>
                <w:sdtContent>
                  <w:p w14:paraId="3EFA01CE" w14:textId="142573D3" w:rsidR="005C4352" w:rsidRDefault="00A81124" w:rsidP="00A81124">
                    <w:pPr>
                      <w:pStyle w:val="CoverPageSubtitle"/>
                      <w:framePr w:hSpace="0" w:wrap="auto" w:hAnchor="text" w:xAlign="left" w:yAlign="inline"/>
                    </w:pPr>
                    <w:r>
                      <w:t>Independent Study Project F13</w:t>
                    </w:r>
                  </w:p>
                </w:sdtContent>
              </w:sdt>
            </w:tc>
            <w:tc>
              <w:tcPr>
                <w:tcW w:w="2657" w:type="dxa"/>
                <w:tcBorders>
                  <w:left w:val="single" w:sz="18" w:space="0" w:color="1F497D" w:themeColor="text2"/>
                </w:tcBorders>
              </w:tcPr>
              <w:p w14:paraId="18240771" w14:textId="77777777" w:rsidR="005C4352" w:rsidRDefault="005C4352" w:rsidP="003655B3">
                <w:pPr>
                  <w:spacing w:before="100" w:beforeAutospacing="1" w:after="100" w:afterAutospacing="1"/>
                </w:pPr>
              </w:p>
            </w:tc>
          </w:tr>
          <w:tr w:rsidR="005C4352" w14:paraId="3342C3D4" w14:textId="77777777" w:rsidTr="003655B3">
            <w:tc>
              <w:tcPr>
                <w:tcW w:w="6199" w:type="dxa"/>
                <w:gridSpan w:val="2"/>
                <w:tcBorders>
                  <w:top w:val="single" w:sz="18" w:space="0" w:color="1F497D" w:themeColor="text2"/>
                </w:tcBorders>
              </w:tcPr>
              <w:p w14:paraId="22FAB37B" w14:textId="77777777" w:rsidR="005C4352" w:rsidRDefault="005C4352" w:rsidP="003655B3">
                <w:pPr>
                  <w:spacing w:before="100" w:beforeAutospacing="1" w:after="100" w:afterAutospacing="1"/>
                </w:pPr>
              </w:p>
            </w:tc>
            <w:tc>
              <w:tcPr>
                <w:tcW w:w="2657" w:type="dxa"/>
              </w:tcPr>
              <w:p w14:paraId="06C44975" w14:textId="77777777" w:rsidR="005C4352" w:rsidRDefault="005C4352" w:rsidP="003655B3">
                <w:pPr>
                  <w:spacing w:before="100" w:beforeAutospacing="1" w:after="100" w:afterAutospacing="1"/>
                </w:pPr>
              </w:p>
            </w:tc>
          </w:tr>
          <w:tr w:rsidR="005C4352" w14:paraId="4D740035" w14:textId="77777777" w:rsidTr="003655B3">
            <w:sdt>
              <w:sdtPr>
                <w:alias w:val="Company"/>
                <w:id w:val="258642024"/>
                <w:placeholder>
                  <w:docPart w:val="31D4BD195ED6614CB1D3ED9070AE8B34"/>
                </w:placeholder>
                <w:dataBinding w:prefixMappings="xmlns:ns0='http://schemas.openxmlformats.org/officeDocument/2006/extended-properties' " w:xpath="/ns0:Properties[1]/ns0:Company[1]" w:storeItemID="{6668398D-A668-4E3E-A5EB-62B293D839F1}"/>
                <w:text/>
              </w:sdtPr>
              <w:sdtEndPr/>
              <w:sdtContent>
                <w:tc>
                  <w:tcPr>
                    <w:tcW w:w="6199" w:type="dxa"/>
                    <w:gridSpan w:val="2"/>
                  </w:tcPr>
                  <w:p w14:paraId="235F69F1" w14:textId="3D61D5C5" w:rsidR="005C4352" w:rsidRDefault="00A81124" w:rsidP="00A81124">
                    <w:pPr>
                      <w:pStyle w:val="OrganizationName"/>
                      <w:framePr w:hSpace="0" w:wrap="auto" w:hAnchor="text" w:xAlign="left" w:yAlign="inline"/>
                    </w:pPr>
                    <w:r>
                      <w:t>Carnegie Mellon University - Australia</w:t>
                    </w:r>
                  </w:p>
                </w:tc>
              </w:sdtContent>
            </w:sdt>
            <w:tc>
              <w:tcPr>
                <w:tcW w:w="2657" w:type="dxa"/>
              </w:tcPr>
              <w:p w14:paraId="1E7018CC" w14:textId="77777777" w:rsidR="005C4352" w:rsidRDefault="005C4352" w:rsidP="003655B3">
                <w:pPr>
                  <w:pStyle w:val="OrganizationName"/>
                  <w:framePr w:hSpace="0" w:wrap="auto" w:hAnchor="text" w:xAlign="left" w:yAlign="inline"/>
                </w:pPr>
              </w:p>
            </w:tc>
          </w:tr>
          <w:tr w:rsidR="005C4352" w14:paraId="759F56A0" w14:textId="77777777" w:rsidTr="003655B3">
            <w:tc>
              <w:tcPr>
                <w:tcW w:w="6199" w:type="dxa"/>
                <w:gridSpan w:val="2"/>
              </w:tcPr>
              <w:p w14:paraId="7638D0A2" w14:textId="2F148429" w:rsidR="005C4352" w:rsidRDefault="005C4352" w:rsidP="003655B3">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EndPr/>
                  <w:sdtContent>
                    <w:proofErr w:type="spellStart"/>
                    <w:r>
                      <w:t>Hsuan</w:t>
                    </w:r>
                    <w:r w:rsidR="00241BC4">
                      <w:t>-</w:t>
                    </w:r>
                    <w:r>
                      <w:t>Chih</w:t>
                    </w:r>
                    <w:proofErr w:type="spellEnd"/>
                    <w:r>
                      <w:t xml:space="preserve"> Chuang</w:t>
                    </w:r>
                  </w:sdtContent>
                </w:sdt>
              </w:p>
            </w:tc>
            <w:tc>
              <w:tcPr>
                <w:tcW w:w="2657" w:type="dxa"/>
              </w:tcPr>
              <w:p w14:paraId="7CA8DFD1" w14:textId="77777777" w:rsidR="005C4352" w:rsidRDefault="005C4352" w:rsidP="003655B3">
                <w:pPr>
                  <w:pStyle w:val="YourName"/>
                  <w:framePr w:hSpace="0" w:wrap="auto" w:hAnchor="text" w:xAlign="left" w:yAlign="inline"/>
                </w:pPr>
              </w:p>
            </w:tc>
          </w:tr>
          <w:tr w:rsidR="005C4352" w14:paraId="033E3B24" w14:textId="77777777" w:rsidTr="003655B3">
            <w:tc>
              <w:tcPr>
                <w:tcW w:w="6199" w:type="dxa"/>
                <w:gridSpan w:val="2"/>
              </w:tcPr>
              <w:p w14:paraId="7CCB2225" w14:textId="77777777" w:rsidR="005C4352" w:rsidRDefault="005C4352" w:rsidP="003655B3">
                <w:pPr>
                  <w:spacing w:before="100" w:beforeAutospacing="1" w:after="100" w:afterAutospacing="1"/>
                </w:pPr>
              </w:p>
            </w:tc>
            <w:tc>
              <w:tcPr>
                <w:tcW w:w="2657" w:type="dxa"/>
              </w:tcPr>
              <w:p w14:paraId="17E9E68C" w14:textId="77777777" w:rsidR="005C4352" w:rsidRDefault="005C4352" w:rsidP="003655B3">
                <w:pPr>
                  <w:spacing w:before="100" w:beforeAutospacing="1" w:after="100" w:afterAutospacing="1"/>
                </w:pPr>
              </w:p>
            </w:tc>
          </w:tr>
        </w:tbl>
        <w:p w14:paraId="4C91509F" w14:textId="76C68AA9" w:rsidR="00C87503" w:rsidRPr="005C4352" w:rsidRDefault="005C4352" w:rsidP="005C4352">
          <w:pPr>
            <w:rPr>
              <w:b/>
              <w:bCs/>
            </w:rPr>
          </w:pPr>
          <w:r>
            <w:br w:type="page"/>
          </w:r>
        </w:p>
      </w:sdtContent>
    </w:sdt>
    <w:sdt>
      <w:sdtPr>
        <w:rPr>
          <w:rFonts w:eastAsiaTheme="minorEastAsia" w:cstheme="minorBidi"/>
          <w:b w:val="0"/>
          <w:bCs w:val="0"/>
          <w:color w:val="auto"/>
          <w:sz w:val="24"/>
          <w:szCs w:val="24"/>
        </w:rPr>
        <w:id w:val="414902323"/>
        <w:docPartObj>
          <w:docPartGallery w:val="Table of Contents"/>
          <w:docPartUnique/>
        </w:docPartObj>
      </w:sdtPr>
      <w:sdtEndPr>
        <w:rPr>
          <w:noProof/>
        </w:rPr>
      </w:sdtEndPr>
      <w:sdtContent>
        <w:p w14:paraId="3AB8A107" w14:textId="63C66158" w:rsidR="005B79DF" w:rsidRDefault="005B79DF">
          <w:pPr>
            <w:pStyle w:val="TOCHeading"/>
          </w:pPr>
          <w:r>
            <w:t>Table of Contents</w:t>
          </w:r>
        </w:p>
        <w:p w14:paraId="6AE10D71" w14:textId="77777777" w:rsidR="00B17732" w:rsidRPr="00B17732" w:rsidRDefault="00B17732" w:rsidP="00B17732"/>
        <w:p w14:paraId="2A171701" w14:textId="77777777" w:rsidR="008C2CA1" w:rsidRDefault="005B79DF">
          <w:pPr>
            <w:pStyle w:val="TOC1"/>
            <w:tabs>
              <w:tab w:val="left" w:pos="382"/>
              <w:tab w:val="right" w:leader="dot" w:pos="8290"/>
            </w:tabs>
            <w:rPr>
              <w:b w:val="0"/>
              <w:noProof/>
              <w:lang w:eastAsia="ja-JP"/>
            </w:rPr>
          </w:pPr>
          <w:r w:rsidRPr="006A77B4">
            <w:rPr>
              <w:b w:val="0"/>
            </w:rPr>
            <w:fldChar w:fldCharType="begin"/>
          </w:r>
          <w:r w:rsidRPr="006A77B4">
            <w:instrText xml:space="preserve"> TOC \o "1-3" \h \z \u </w:instrText>
          </w:r>
          <w:r w:rsidRPr="006A77B4">
            <w:rPr>
              <w:b w:val="0"/>
            </w:rPr>
            <w:fldChar w:fldCharType="separate"/>
          </w:r>
          <w:r w:rsidR="008C2CA1">
            <w:rPr>
              <w:noProof/>
            </w:rPr>
            <w:t>1</w:t>
          </w:r>
          <w:r w:rsidR="008C2CA1">
            <w:rPr>
              <w:b w:val="0"/>
              <w:noProof/>
              <w:lang w:eastAsia="ja-JP"/>
            </w:rPr>
            <w:tab/>
          </w:r>
          <w:r w:rsidR="008C2CA1">
            <w:rPr>
              <w:noProof/>
            </w:rPr>
            <w:t>Executive Summary</w:t>
          </w:r>
          <w:r w:rsidR="008C2CA1">
            <w:rPr>
              <w:noProof/>
            </w:rPr>
            <w:tab/>
          </w:r>
          <w:r w:rsidR="008C2CA1">
            <w:rPr>
              <w:noProof/>
            </w:rPr>
            <w:fldChar w:fldCharType="begin"/>
          </w:r>
          <w:r w:rsidR="008C2CA1">
            <w:rPr>
              <w:noProof/>
            </w:rPr>
            <w:instrText xml:space="preserve"> PAGEREF _Toc248685350 \h </w:instrText>
          </w:r>
          <w:r w:rsidR="008C2CA1">
            <w:rPr>
              <w:noProof/>
            </w:rPr>
          </w:r>
          <w:r w:rsidR="008C2CA1">
            <w:rPr>
              <w:noProof/>
            </w:rPr>
            <w:fldChar w:fldCharType="separate"/>
          </w:r>
          <w:r w:rsidR="00803D38">
            <w:rPr>
              <w:noProof/>
            </w:rPr>
            <w:t>3</w:t>
          </w:r>
          <w:r w:rsidR="008C2CA1">
            <w:rPr>
              <w:noProof/>
            </w:rPr>
            <w:fldChar w:fldCharType="end"/>
          </w:r>
        </w:p>
        <w:p w14:paraId="52DA4A1E" w14:textId="77777777" w:rsidR="008C2CA1" w:rsidRDefault="008C2CA1">
          <w:pPr>
            <w:pStyle w:val="TOC1"/>
            <w:tabs>
              <w:tab w:val="left" w:pos="382"/>
              <w:tab w:val="right" w:leader="dot" w:pos="8290"/>
            </w:tabs>
            <w:rPr>
              <w:b w:val="0"/>
              <w:noProof/>
              <w:lang w:eastAsia="ja-JP"/>
            </w:rPr>
          </w:pPr>
          <w:r>
            <w:rPr>
              <w:noProof/>
            </w:rPr>
            <w:t>2</w:t>
          </w:r>
          <w:r>
            <w:rPr>
              <w:b w:val="0"/>
              <w:noProof/>
              <w:lang w:eastAsia="ja-JP"/>
            </w:rPr>
            <w:tab/>
          </w:r>
          <w:r>
            <w:rPr>
              <w:noProof/>
            </w:rPr>
            <w:t>@CMU Web Service Development</w:t>
          </w:r>
          <w:r>
            <w:rPr>
              <w:noProof/>
            </w:rPr>
            <w:tab/>
          </w:r>
          <w:r>
            <w:rPr>
              <w:noProof/>
            </w:rPr>
            <w:fldChar w:fldCharType="begin"/>
          </w:r>
          <w:r>
            <w:rPr>
              <w:noProof/>
            </w:rPr>
            <w:instrText xml:space="preserve"> PAGEREF _Toc248685351 \h </w:instrText>
          </w:r>
          <w:r>
            <w:rPr>
              <w:noProof/>
            </w:rPr>
          </w:r>
          <w:r>
            <w:rPr>
              <w:noProof/>
            </w:rPr>
            <w:fldChar w:fldCharType="separate"/>
          </w:r>
          <w:r w:rsidR="00803D38">
            <w:rPr>
              <w:noProof/>
            </w:rPr>
            <w:t>3</w:t>
          </w:r>
          <w:r>
            <w:rPr>
              <w:noProof/>
            </w:rPr>
            <w:fldChar w:fldCharType="end"/>
          </w:r>
        </w:p>
        <w:p w14:paraId="1B5A490D" w14:textId="77777777" w:rsidR="008C2CA1" w:rsidRDefault="008C2CA1">
          <w:pPr>
            <w:pStyle w:val="TOC2"/>
            <w:tabs>
              <w:tab w:val="left" w:pos="792"/>
              <w:tab w:val="right" w:leader="dot" w:pos="8290"/>
            </w:tabs>
            <w:rPr>
              <w:b w:val="0"/>
              <w:noProof/>
              <w:sz w:val="24"/>
              <w:szCs w:val="24"/>
              <w:lang w:eastAsia="ja-JP"/>
            </w:rPr>
          </w:pPr>
          <w:r>
            <w:rPr>
              <w:noProof/>
            </w:rPr>
            <w:t>2.1</w:t>
          </w:r>
          <w:r>
            <w:rPr>
              <w:b w:val="0"/>
              <w:noProof/>
              <w:sz w:val="24"/>
              <w:szCs w:val="24"/>
              <w:lang w:eastAsia="ja-JP"/>
            </w:rPr>
            <w:tab/>
          </w:r>
          <w:r>
            <w:rPr>
              <w:noProof/>
            </w:rPr>
            <w:t>The ELGG Social Engine</w:t>
          </w:r>
          <w:r>
            <w:rPr>
              <w:noProof/>
            </w:rPr>
            <w:tab/>
          </w:r>
          <w:r>
            <w:rPr>
              <w:noProof/>
            </w:rPr>
            <w:fldChar w:fldCharType="begin"/>
          </w:r>
          <w:r>
            <w:rPr>
              <w:noProof/>
            </w:rPr>
            <w:instrText xml:space="preserve"> PAGEREF _Toc248685352 \h </w:instrText>
          </w:r>
          <w:r>
            <w:rPr>
              <w:noProof/>
            </w:rPr>
          </w:r>
          <w:r>
            <w:rPr>
              <w:noProof/>
            </w:rPr>
            <w:fldChar w:fldCharType="separate"/>
          </w:r>
          <w:r w:rsidR="00803D38">
            <w:rPr>
              <w:noProof/>
            </w:rPr>
            <w:t>3</w:t>
          </w:r>
          <w:r>
            <w:rPr>
              <w:noProof/>
            </w:rPr>
            <w:fldChar w:fldCharType="end"/>
          </w:r>
        </w:p>
        <w:p w14:paraId="71B13DA1" w14:textId="77777777" w:rsidR="008C2CA1" w:rsidRDefault="008C2CA1">
          <w:pPr>
            <w:pStyle w:val="TOC3"/>
            <w:tabs>
              <w:tab w:val="left" w:pos="1176"/>
              <w:tab w:val="right" w:leader="dot" w:pos="8290"/>
            </w:tabs>
            <w:rPr>
              <w:noProof/>
              <w:sz w:val="24"/>
              <w:szCs w:val="24"/>
              <w:lang w:eastAsia="ja-JP"/>
            </w:rPr>
          </w:pPr>
          <w:r>
            <w:rPr>
              <w:noProof/>
            </w:rPr>
            <w:t>2.1.1</w:t>
          </w:r>
          <w:r>
            <w:rPr>
              <w:noProof/>
              <w:sz w:val="24"/>
              <w:szCs w:val="24"/>
              <w:lang w:eastAsia="ja-JP"/>
            </w:rPr>
            <w:tab/>
          </w:r>
          <w:r>
            <w:rPr>
              <w:noProof/>
            </w:rPr>
            <w:t>Data Model</w:t>
          </w:r>
          <w:r>
            <w:rPr>
              <w:noProof/>
            </w:rPr>
            <w:tab/>
          </w:r>
          <w:r>
            <w:rPr>
              <w:noProof/>
            </w:rPr>
            <w:fldChar w:fldCharType="begin"/>
          </w:r>
          <w:r>
            <w:rPr>
              <w:noProof/>
            </w:rPr>
            <w:instrText xml:space="preserve"> PAGEREF _Toc248685353 \h </w:instrText>
          </w:r>
          <w:r>
            <w:rPr>
              <w:noProof/>
            </w:rPr>
          </w:r>
          <w:r>
            <w:rPr>
              <w:noProof/>
            </w:rPr>
            <w:fldChar w:fldCharType="separate"/>
          </w:r>
          <w:r w:rsidR="00803D38">
            <w:rPr>
              <w:noProof/>
            </w:rPr>
            <w:t>4</w:t>
          </w:r>
          <w:r>
            <w:rPr>
              <w:noProof/>
            </w:rPr>
            <w:fldChar w:fldCharType="end"/>
          </w:r>
        </w:p>
        <w:p w14:paraId="37963563" w14:textId="77777777" w:rsidR="008C2CA1" w:rsidRDefault="008C2CA1">
          <w:pPr>
            <w:pStyle w:val="TOC3"/>
            <w:tabs>
              <w:tab w:val="left" w:pos="1176"/>
              <w:tab w:val="right" w:leader="dot" w:pos="8290"/>
            </w:tabs>
            <w:rPr>
              <w:noProof/>
              <w:sz w:val="24"/>
              <w:szCs w:val="24"/>
              <w:lang w:eastAsia="ja-JP"/>
            </w:rPr>
          </w:pPr>
          <w:r>
            <w:rPr>
              <w:noProof/>
            </w:rPr>
            <w:t>2.1.2</w:t>
          </w:r>
          <w:r>
            <w:rPr>
              <w:noProof/>
              <w:sz w:val="24"/>
              <w:szCs w:val="24"/>
              <w:lang w:eastAsia="ja-JP"/>
            </w:rPr>
            <w:tab/>
          </w:r>
          <w:r>
            <w:rPr>
              <w:noProof/>
            </w:rPr>
            <w:t>View</w:t>
          </w:r>
          <w:r>
            <w:rPr>
              <w:noProof/>
            </w:rPr>
            <w:tab/>
          </w:r>
          <w:r>
            <w:rPr>
              <w:noProof/>
            </w:rPr>
            <w:fldChar w:fldCharType="begin"/>
          </w:r>
          <w:r>
            <w:rPr>
              <w:noProof/>
            </w:rPr>
            <w:instrText xml:space="preserve"> PAGEREF _Toc248685354 \h </w:instrText>
          </w:r>
          <w:r>
            <w:rPr>
              <w:noProof/>
            </w:rPr>
          </w:r>
          <w:r>
            <w:rPr>
              <w:noProof/>
            </w:rPr>
            <w:fldChar w:fldCharType="separate"/>
          </w:r>
          <w:r w:rsidR="00803D38">
            <w:rPr>
              <w:noProof/>
            </w:rPr>
            <w:t>5</w:t>
          </w:r>
          <w:r>
            <w:rPr>
              <w:noProof/>
            </w:rPr>
            <w:fldChar w:fldCharType="end"/>
          </w:r>
        </w:p>
        <w:p w14:paraId="188AE006" w14:textId="77777777" w:rsidR="008C2CA1" w:rsidRDefault="008C2CA1">
          <w:pPr>
            <w:pStyle w:val="TOC3"/>
            <w:tabs>
              <w:tab w:val="left" w:pos="1176"/>
              <w:tab w:val="right" w:leader="dot" w:pos="8290"/>
            </w:tabs>
            <w:rPr>
              <w:noProof/>
              <w:sz w:val="24"/>
              <w:szCs w:val="24"/>
              <w:lang w:eastAsia="ja-JP"/>
            </w:rPr>
          </w:pPr>
          <w:r>
            <w:rPr>
              <w:noProof/>
            </w:rPr>
            <w:t>2.1.3</w:t>
          </w:r>
          <w:r>
            <w:rPr>
              <w:noProof/>
              <w:sz w:val="24"/>
              <w:szCs w:val="24"/>
              <w:lang w:eastAsia="ja-JP"/>
            </w:rPr>
            <w:tab/>
          </w:r>
          <w:r>
            <w:rPr>
              <w:noProof/>
            </w:rPr>
            <w:t>Controller</w:t>
          </w:r>
          <w:r>
            <w:rPr>
              <w:noProof/>
            </w:rPr>
            <w:tab/>
          </w:r>
          <w:r>
            <w:rPr>
              <w:noProof/>
            </w:rPr>
            <w:fldChar w:fldCharType="begin"/>
          </w:r>
          <w:r>
            <w:rPr>
              <w:noProof/>
            </w:rPr>
            <w:instrText xml:space="preserve"> PAGEREF _Toc248685355 \h </w:instrText>
          </w:r>
          <w:r>
            <w:rPr>
              <w:noProof/>
            </w:rPr>
          </w:r>
          <w:r>
            <w:rPr>
              <w:noProof/>
            </w:rPr>
            <w:fldChar w:fldCharType="separate"/>
          </w:r>
          <w:r w:rsidR="00803D38">
            <w:rPr>
              <w:noProof/>
            </w:rPr>
            <w:t>5</w:t>
          </w:r>
          <w:r>
            <w:rPr>
              <w:noProof/>
            </w:rPr>
            <w:fldChar w:fldCharType="end"/>
          </w:r>
        </w:p>
        <w:p w14:paraId="22C0FD7B" w14:textId="77777777" w:rsidR="008C2CA1" w:rsidRDefault="008C2CA1">
          <w:pPr>
            <w:pStyle w:val="TOC2"/>
            <w:tabs>
              <w:tab w:val="left" w:pos="792"/>
              <w:tab w:val="right" w:leader="dot" w:pos="8290"/>
            </w:tabs>
            <w:rPr>
              <w:b w:val="0"/>
              <w:noProof/>
              <w:sz w:val="24"/>
              <w:szCs w:val="24"/>
              <w:lang w:eastAsia="ja-JP"/>
            </w:rPr>
          </w:pPr>
          <w:r>
            <w:rPr>
              <w:noProof/>
            </w:rPr>
            <w:t>2.2</w:t>
          </w:r>
          <w:r>
            <w:rPr>
              <w:b w:val="0"/>
              <w:noProof/>
              <w:sz w:val="24"/>
              <w:szCs w:val="24"/>
              <w:lang w:eastAsia="ja-JP"/>
            </w:rPr>
            <w:tab/>
          </w:r>
          <w:r>
            <w:rPr>
              <w:noProof/>
            </w:rPr>
            <w:t>ELGG Directories Structure</w:t>
          </w:r>
          <w:r>
            <w:rPr>
              <w:noProof/>
            </w:rPr>
            <w:tab/>
          </w:r>
          <w:r>
            <w:rPr>
              <w:noProof/>
            </w:rPr>
            <w:fldChar w:fldCharType="begin"/>
          </w:r>
          <w:r>
            <w:rPr>
              <w:noProof/>
            </w:rPr>
            <w:instrText xml:space="preserve"> PAGEREF _Toc248685356 \h </w:instrText>
          </w:r>
          <w:r>
            <w:rPr>
              <w:noProof/>
            </w:rPr>
          </w:r>
          <w:r>
            <w:rPr>
              <w:noProof/>
            </w:rPr>
            <w:fldChar w:fldCharType="separate"/>
          </w:r>
          <w:r w:rsidR="00803D38">
            <w:rPr>
              <w:noProof/>
            </w:rPr>
            <w:t>5</w:t>
          </w:r>
          <w:r>
            <w:rPr>
              <w:noProof/>
            </w:rPr>
            <w:fldChar w:fldCharType="end"/>
          </w:r>
        </w:p>
        <w:p w14:paraId="60C90D1B" w14:textId="77777777" w:rsidR="008C2CA1" w:rsidRDefault="008C2CA1">
          <w:pPr>
            <w:pStyle w:val="TOC2"/>
            <w:tabs>
              <w:tab w:val="left" w:pos="792"/>
              <w:tab w:val="right" w:leader="dot" w:pos="8290"/>
            </w:tabs>
            <w:rPr>
              <w:b w:val="0"/>
              <w:noProof/>
              <w:sz w:val="24"/>
              <w:szCs w:val="24"/>
              <w:lang w:eastAsia="ja-JP"/>
            </w:rPr>
          </w:pPr>
          <w:r>
            <w:rPr>
              <w:noProof/>
            </w:rPr>
            <w:t>2.3</w:t>
          </w:r>
          <w:r>
            <w:rPr>
              <w:b w:val="0"/>
              <w:noProof/>
              <w:sz w:val="24"/>
              <w:szCs w:val="24"/>
              <w:lang w:eastAsia="ja-JP"/>
            </w:rPr>
            <w:tab/>
          </w:r>
          <w:r>
            <w:rPr>
              <w:noProof/>
            </w:rPr>
            <w:t>ELGG Plugin Development</w:t>
          </w:r>
          <w:r>
            <w:rPr>
              <w:noProof/>
            </w:rPr>
            <w:tab/>
          </w:r>
          <w:r>
            <w:rPr>
              <w:noProof/>
            </w:rPr>
            <w:fldChar w:fldCharType="begin"/>
          </w:r>
          <w:r>
            <w:rPr>
              <w:noProof/>
            </w:rPr>
            <w:instrText xml:space="preserve"> PAGEREF _Toc248685357 \h </w:instrText>
          </w:r>
          <w:r>
            <w:rPr>
              <w:noProof/>
            </w:rPr>
          </w:r>
          <w:r>
            <w:rPr>
              <w:noProof/>
            </w:rPr>
            <w:fldChar w:fldCharType="separate"/>
          </w:r>
          <w:r w:rsidR="00803D38">
            <w:rPr>
              <w:noProof/>
            </w:rPr>
            <w:t>8</w:t>
          </w:r>
          <w:r>
            <w:rPr>
              <w:noProof/>
            </w:rPr>
            <w:fldChar w:fldCharType="end"/>
          </w:r>
        </w:p>
        <w:p w14:paraId="1C08B235" w14:textId="77777777" w:rsidR="008C2CA1" w:rsidRDefault="008C2CA1">
          <w:pPr>
            <w:pStyle w:val="TOC3"/>
            <w:tabs>
              <w:tab w:val="left" w:pos="1176"/>
              <w:tab w:val="right" w:leader="dot" w:pos="8290"/>
            </w:tabs>
            <w:rPr>
              <w:noProof/>
              <w:sz w:val="24"/>
              <w:szCs w:val="24"/>
              <w:lang w:eastAsia="ja-JP"/>
            </w:rPr>
          </w:pPr>
          <w:r>
            <w:rPr>
              <w:noProof/>
            </w:rPr>
            <w:t>2.3.1</w:t>
          </w:r>
          <w:r>
            <w:rPr>
              <w:noProof/>
              <w:sz w:val="24"/>
              <w:szCs w:val="24"/>
              <w:lang w:eastAsia="ja-JP"/>
            </w:rPr>
            <w:tab/>
          </w:r>
          <w:r>
            <w:rPr>
              <w:noProof/>
            </w:rPr>
            <w:t>Configuring @CMU for Plugin Development</w:t>
          </w:r>
          <w:r>
            <w:rPr>
              <w:noProof/>
            </w:rPr>
            <w:tab/>
          </w:r>
          <w:r>
            <w:rPr>
              <w:noProof/>
            </w:rPr>
            <w:fldChar w:fldCharType="begin"/>
          </w:r>
          <w:r>
            <w:rPr>
              <w:noProof/>
            </w:rPr>
            <w:instrText xml:space="preserve"> PAGEREF _Toc248685358 \h </w:instrText>
          </w:r>
          <w:r>
            <w:rPr>
              <w:noProof/>
            </w:rPr>
          </w:r>
          <w:r>
            <w:rPr>
              <w:noProof/>
            </w:rPr>
            <w:fldChar w:fldCharType="separate"/>
          </w:r>
          <w:r w:rsidR="00803D38">
            <w:rPr>
              <w:noProof/>
            </w:rPr>
            <w:t>8</w:t>
          </w:r>
          <w:r>
            <w:rPr>
              <w:noProof/>
            </w:rPr>
            <w:fldChar w:fldCharType="end"/>
          </w:r>
        </w:p>
        <w:p w14:paraId="14A9563A" w14:textId="77777777" w:rsidR="008C2CA1" w:rsidRDefault="008C2CA1">
          <w:pPr>
            <w:pStyle w:val="TOC3"/>
            <w:tabs>
              <w:tab w:val="left" w:pos="1176"/>
              <w:tab w:val="right" w:leader="dot" w:pos="8290"/>
            </w:tabs>
            <w:rPr>
              <w:noProof/>
              <w:sz w:val="24"/>
              <w:szCs w:val="24"/>
              <w:lang w:eastAsia="ja-JP"/>
            </w:rPr>
          </w:pPr>
          <w:r>
            <w:rPr>
              <w:noProof/>
            </w:rPr>
            <w:t>2.3.2</w:t>
          </w:r>
          <w:r>
            <w:rPr>
              <w:noProof/>
              <w:sz w:val="24"/>
              <w:szCs w:val="24"/>
              <w:lang w:eastAsia="ja-JP"/>
            </w:rPr>
            <w:tab/>
          </w:r>
          <w:r>
            <w:rPr>
              <w:noProof/>
            </w:rPr>
            <w:t>Creating the ELGG Plugin Skeleton</w:t>
          </w:r>
          <w:r>
            <w:rPr>
              <w:noProof/>
            </w:rPr>
            <w:tab/>
          </w:r>
          <w:r>
            <w:rPr>
              <w:noProof/>
            </w:rPr>
            <w:fldChar w:fldCharType="begin"/>
          </w:r>
          <w:r>
            <w:rPr>
              <w:noProof/>
            </w:rPr>
            <w:instrText xml:space="preserve"> PAGEREF _Toc248685359 \h </w:instrText>
          </w:r>
          <w:r>
            <w:rPr>
              <w:noProof/>
            </w:rPr>
          </w:r>
          <w:r>
            <w:rPr>
              <w:noProof/>
            </w:rPr>
            <w:fldChar w:fldCharType="separate"/>
          </w:r>
          <w:r w:rsidR="00803D38">
            <w:rPr>
              <w:noProof/>
            </w:rPr>
            <w:t>9</w:t>
          </w:r>
          <w:r>
            <w:rPr>
              <w:noProof/>
            </w:rPr>
            <w:fldChar w:fldCharType="end"/>
          </w:r>
        </w:p>
        <w:p w14:paraId="3F5DA0AC" w14:textId="77777777" w:rsidR="008C2CA1" w:rsidRDefault="008C2CA1">
          <w:pPr>
            <w:pStyle w:val="TOC3"/>
            <w:tabs>
              <w:tab w:val="left" w:pos="1176"/>
              <w:tab w:val="right" w:leader="dot" w:pos="8290"/>
            </w:tabs>
            <w:rPr>
              <w:noProof/>
              <w:sz w:val="24"/>
              <w:szCs w:val="24"/>
              <w:lang w:eastAsia="ja-JP"/>
            </w:rPr>
          </w:pPr>
          <w:r>
            <w:rPr>
              <w:noProof/>
            </w:rPr>
            <w:t>2.3.3</w:t>
          </w:r>
          <w:r>
            <w:rPr>
              <w:noProof/>
              <w:sz w:val="24"/>
              <w:szCs w:val="24"/>
              <w:lang w:eastAsia="ja-JP"/>
            </w:rPr>
            <w:tab/>
          </w:r>
          <w:r>
            <w:rPr>
              <w:noProof/>
            </w:rPr>
            <w:t>Web Service Development</w:t>
          </w:r>
          <w:r>
            <w:rPr>
              <w:noProof/>
            </w:rPr>
            <w:tab/>
          </w:r>
          <w:r>
            <w:rPr>
              <w:noProof/>
            </w:rPr>
            <w:fldChar w:fldCharType="begin"/>
          </w:r>
          <w:r>
            <w:rPr>
              <w:noProof/>
            </w:rPr>
            <w:instrText xml:space="preserve"> PAGEREF _Toc248685360 \h </w:instrText>
          </w:r>
          <w:r>
            <w:rPr>
              <w:noProof/>
            </w:rPr>
          </w:r>
          <w:r>
            <w:rPr>
              <w:noProof/>
            </w:rPr>
            <w:fldChar w:fldCharType="separate"/>
          </w:r>
          <w:r w:rsidR="00803D38">
            <w:rPr>
              <w:noProof/>
            </w:rPr>
            <w:t>12</w:t>
          </w:r>
          <w:r>
            <w:rPr>
              <w:noProof/>
            </w:rPr>
            <w:fldChar w:fldCharType="end"/>
          </w:r>
        </w:p>
        <w:p w14:paraId="05E9C9C5" w14:textId="77777777" w:rsidR="008C2CA1" w:rsidRDefault="008C2CA1">
          <w:pPr>
            <w:pStyle w:val="TOC1"/>
            <w:tabs>
              <w:tab w:val="left" w:pos="382"/>
              <w:tab w:val="right" w:leader="dot" w:pos="8290"/>
            </w:tabs>
            <w:rPr>
              <w:b w:val="0"/>
              <w:noProof/>
              <w:lang w:eastAsia="ja-JP"/>
            </w:rPr>
          </w:pPr>
          <w:r>
            <w:rPr>
              <w:noProof/>
            </w:rPr>
            <w:t>3</w:t>
          </w:r>
          <w:r>
            <w:rPr>
              <w:b w:val="0"/>
              <w:noProof/>
              <w:lang w:eastAsia="ja-JP"/>
            </w:rPr>
            <w:tab/>
          </w:r>
          <w:r>
            <w:rPr>
              <w:noProof/>
            </w:rPr>
            <w:t>Mobile Client Application Design</w:t>
          </w:r>
          <w:r>
            <w:rPr>
              <w:noProof/>
            </w:rPr>
            <w:tab/>
          </w:r>
          <w:r>
            <w:rPr>
              <w:noProof/>
            </w:rPr>
            <w:fldChar w:fldCharType="begin"/>
          </w:r>
          <w:r>
            <w:rPr>
              <w:noProof/>
            </w:rPr>
            <w:instrText xml:space="preserve"> PAGEREF _Toc248685361 \h </w:instrText>
          </w:r>
          <w:r>
            <w:rPr>
              <w:noProof/>
            </w:rPr>
          </w:r>
          <w:r>
            <w:rPr>
              <w:noProof/>
            </w:rPr>
            <w:fldChar w:fldCharType="separate"/>
          </w:r>
          <w:r w:rsidR="00803D38">
            <w:rPr>
              <w:noProof/>
            </w:rPr>
            <w:t>16</w:t>
          </w:r>
          <w:r>
            <w:rPr>
              <w:noProof/>
            </w:rPr>
            <w:fldChar w:fldCharType="end"/>
          </w:r>
        </w:p>
        <w:p w14:paraId="74EE3187" w14:textId="77777777" w:rsidR="008C2CA1" w:rsidRDefault="008C2CA1">
          <w:pPr>
            <w:pStyle w:val="TOC2"/>
            <w:tabs>
              <w:tab w:val="left" w:pos="792"/>
              <w:tab w:val="right" w:leader="dot" w:pos="8290"/>
            </w:tabs>
            <w:rPr>
              <w:b w:val="0"/>
              <w:noProof/>
              <w:sz w:val="24"/>
              <w:szCs w:val="24"/>
              <w:lang w:eastAsia="ja-JP"/>
            </w:rPr>
          </w:pPr>
          <w:r>
            <w:rPr>
              <w:noProof/>
            </w:rPr>
            <w:t>3.1</w:t>
          </w:r>
          <w:r>
            <w:rPr>
              <w:b w:val="0"/>
              <w:noProof/>
              <w:sz w:val="24"/>
              <w:szCs w:val="24"/>
              <w:lang w:eastAsia="ja-JP"/>
            </w:rPr>
            <w:tab/>
          </w:r>
          <w:r>
            <w:rPr>
              <w:noProof/>
            </w:rPr>
            <w:t>Design Considerations</w:t>
          </w:r>
          <w:r>
            <w:rPr>
              <w:noProof/>
            </w:rPr>
            <w:tab/>
          </w:r>
          <w:r>
            <w:rPr>
              <w:noProof/>
            </w:rPr>
            <w:fldChar w:fldCharType="begin"/>
          </w:r>
          <w:r>
            <w:rPr>
              <w:noProof/>
            </w:rPr>
            <w:instrText xml:space="preserve"> PAGEREF _Toc248685362 \h </w:instrText>
          </w:r>
          <w:r>
            <w:rPr>
              <w:noProof/>
            </w:rPr>
          </w:r>
          <w:r>
            <w:rPr>
              <w:noProof/>
            </w:rPr>
            <w:fldChar w:fldCharType="separate"/>
          </w:r>
          <w:r w:rsidR="00803D38">
            <w:rPr>
              <w:noProof/>
            </w:rPr>
            <w:t>16</w:t>
          </w:r>
          <w:r>
            <w:rPr>
              <w:noProof/>
            </w:rPr>
            <w:fldChar w:fldCharType="end"/>
          </w:r>
        </w:p>
        <w:p w14:paraId="70EEF343" w14:textId="77777777" w:rsidR="008C2CA1" w:rsidRDefault="008C2CA1">
          <w:pPr>
            <w:pStyle w:val="TOC2"/>
            <w:tabs>
              <w:tab w:val="left" w:pos="792"/>
              <w:tab w:val="right" w:leader="dot" w:pos="8290"/>
            </w:tabs>
            <w:rPr>
              <w:b w:val="0"/>
              <w:noProof/>
              <w:sz w:val="24"/>
              <w:szCs w:val="24"/>
              <w:lang w:eastAsia="ja-JP"/>
            </w:rPr>
          </w:pPr>
          <w:r>
            <w:rPr>
              <w:noProof/>
            </w:rPr>
            <w:t>3.2</w:t>
          </w:r>
          <w:r>
            <w:rPr>
              <w:b w:val="0"/>
              <w:noProof/>
              <w:sz w:val="24"/>
              <w:szCs w:val="24"/>
              <w:lang w:eastAsia="ja-JP"/>
            </w:rPr>
            <w:tab/>
          </w:r>
          <w:r>
            <w:rPr>
              <w:noProof/>
            </w:rPr>
            <w:t>Application Features</w:t>
          </w:r>
          <w:r>
            <w:rPr>
              <w:noProof/>
            </w:rPr>
            <w:tab/>
          </w:r>
          <w:r>
            <w:rPr>
              <w:noProof/>
            </w:rPr>
            <w:fldChar w:fldCharType="begin"/>
          </w:r>
          <w:r>
            <w:rPr>
              <w:noProof/>
            </w:rPr>
            <w:instrText xml:space="preserve"> PAGEREF _Toc248685363 \h </w:instrText>
          </w:r>
          <w:r>
            <w:rPr>
              <w:noProof/>
            </w:rPr>
          </w:r>
          <w:r>
            <w:rPr>
              <w:noProof/>
            </w:rPr>
            <w:fldChar w:fldCharType="separate"/>
          </w:r>
          <w:r w:rsidR="00803D38">
            <w:rPr>
              <w:noProof/>
            </w:rPr>
            <w:t>17</w:t>
          </w:r>
          <w:r>
            <w:rPr>
              <w:noProof/>
            </w:rPr>
            <w:fldChar w:fldCharType="end"/>
          </w:r>
        </w:p>
        <w:p w14:paraId="19F74ED9" w14:textId="77777777" w:rsidR="008C2CA1" w:rsidRDefault="008C2CA1">
          <w:pPr>
            <w:pStyle w:val="TOC2"/>
            <w:tabs>
              <w:tab w:val="left" w:pos="792"/>
              <w:tab w:val="right" w:leader="dot" w:pos="8290"/>
            </w:tabs>
            <w:rPr>
              <w:b w:val="0"/>
              <w:noProof/>
              <w:sz w:val="24"/>
              <w:szCs w:val="24"/>
              <w:lang w:eastAsia="ja-JP"/>
            </w:rPr>
          </w:pPr>
          <w:r>
            <w:rPr>
              <w:noProof/>
            </w:rPr>
            <w:t>3.3</w:t>
          </w:r>
          <w:r>
            <w:rPr>
              <w:b w:val="0"/>
              <w:noProof/>
              <w:sz w:val="24"/>
              <w:szCs w:val="24"/>
              <w:lang w:eastAsia="ja-JP"/>
            </w:rPr>
            <w:tab/>
          </w:r>
          <w:r>
            <w:rPr>
              <w:noProof/>
            </w:rPr>
            <w:t>User Interface Design</w:t>
          </w:r>
          <w:r>
            <w:rPr>
              <w:noProof/>
            </w:rPr>
            <w:tab/>
          </w:r>
          <w:r>
            <w:rPr>
              <w:noProof/>
            </w:rPr>
            <w:fldChar w:fldCharType="begin"/>
          </w:r>
          <w:r>
            <w:rPr>
              <w:noProof/>
            </w:rPr>
            <w:instrText xml:space="preserve"> PAGEREF _Toc248685364 \h </w:instrText>
          </w:r>
          <w:r>
            <w:rPr>
              <w:noProof/>
            </w:rPr>
          </w:r>
          <w:r>
            <w:rPr>
              <w:noProof/>
            </w:rPr>
            <w:fldChar w:fldCharType="separate"/>
          </w:r>
          <w:r w:rsidR="00803D38">
            <w:rPr>
              <w:noProof/>
            </w:rPr>
            <w:t>18</w:t>
          </w:r>
          <w:r>
            <w:rPr>
              <w:noProof/>
            </w:rPr>
            <w:fldChar w:fldCharType="end"/>
          </w:r>
        </w:p>
        <w:p w14:paraId="3F9897E6" w14:textId="77777777" w:rsidR="008C2CA1" w:rsidRDefault="008C2CA1">
          <w:pPr>
            <w:pStyle w:val="TOC2"/>
            <w:tabs>
              <w:tab w:val="left" w:pos="792"/>
              <w:tab w:val="right" w:leader="dot" w:pos="8290"/>
            </w:tabs>
            <w:rPr>
              <w:b w:val="0"/>
              <w:noProof/>
              <w:sz w:val="24"/>
              <w:szCs w:val="24"/>
              <w:lang w:eastAsia="ja-JP"/>
            </w:rPr>
          </w:pPr>
          <w:r>
            <w:rPr>
              <w:noProof/>
            </w:rPr>
            <w:t>3.4</w:t>
          </w:r>
          <w:r>
            <w:rPr>
              <w:b w:val="0"/>
              <w:noProof/>
              <w:sz w:val="24"/>
              <w:szCs w:val="24"/>
              <w:lang w:eastAsia="ja-JP"/>
            </w:rPr>
            <w:tab/>
          </w:r>
          <w:r>
            <w:rPr>
              <w:noProof/>
            </w:rPr>
            <w:t>Web Service Client Development</w:t>
          </w:r>
          <w:r>
            <w:rPr>
              <w:noProof/>
            </w:rPr>
            <w:tab/>
          </w:r>
          <w:r>
            <w:rPr>
              <w:noProof/>
            </w:rPr>
            <w:fldChar w:fldCharType="begin"/>
          </w:r>
          <w:r>
            <w:rPr>
              <w:noProof/>
            </w:rPr>
            <w:instrText xml:space="preserve"> PAGEREF _Toc248685365 \h </w:instrText>
          </w:r>
          <w:r>
            <w:rPr>
              <w:noProof/>
            </w:rPr>
          </w:r>
          <w:r>
            <w:rPr>
              <w:noProof/>
            </w:rPr>
            <w:fldChar w:fldCharType="separate"/>
          </w:r>
          <w:r w:rsidR="00803D38">
            <w:rPr>
              <w:noProof/>
            </w:rPr>
            <w:t>20</w:t>
          </w:r>
          <w:r>
            <w:rPr>
              <w:noProof/>
            </w:rPr>
            <w:fldChar w:fldCharType="end"/>
          </w:r>
        </w:p>
        <w:p w14:paraId="5C082DD1" w14:textId="77777777" w:rsidR="008C2CA1" w:rsidRDefault="008C2CA1">
          <w:pPr>
            <w:pStyle w:val="TOC3"/>
            <w:tabs>
              <w:tab w:val="left" w:pos="1176"/>
              <w:tab w:val="right" w:leader="dot" w:pos="8290"/>
            </w:tabs>
            <w:rPr>
              <w:noProof/>
              <w:sz w:val="24"/>
              <w:szCs w:val="24"/>
              <w:lang w:eastAsia="ja-JP"/>
            </w:rPr>
          </w:pPr>
          <w:r>
            <w:rPr>
              <w:noProof/>
            </w:rPr>
            <w:t>3.4.1</w:t>
          </w:r>
          <w:r>
            <w:rPr>
              <w:noProof/>
              <w:sz w:val="24"/>
              <w:szCs w:val="24"/>
              <w:lang w:eastAsia="ja-JP"/>
            </w:rPr>
            <w:tab/>
          </w:r>
          <w:r>
            <w:rPr>
              <w:noProof/>
            </w:rPr>
            <w:t>Application Flow</w:t>
          </w:r>
          <w:r>
            <w:rPr>
              <w:noProof/>
            </w:rPr>
            <w:tab/>
          </w:r>
          <w:r>
            <w:rPr>
              <w:noProof/>
            </w:rPr>
            <w:fldChar w:fldCharType="begin"/>
          </w:r>
          <w:r>
            <w:rPr>
              <w:noProof/>
            </w:rPr>
            <w:instrText xml:space="preserve"> PAGEREF _Toc248685366 \h </w:instrText>
          </w:r>
          <w:r>
            <w:rPr>
              <w:noProof/>
            </w:rPr>
          </w:r>
          <w:r>
            <w:rPr>
              <w:noProof/>
            </w:rPr>
            <w:fldChar w:fldCharType="separate"/>
          </w:r>
          <w:r w:rsidR="00803D38">
            <w:rPr>
              <w:noProof/>
            </w:rPr>
            <w:t>20</w:t>
          </w:r>
          <w:r>
            <w:rPr>
              <w:noProof/>
            </w:rPr>
            <w:fldChar w:fldCharType="end"/>
          </w:r>
        </w:p>
        <w:p w14:paraId="40D28DE8" w14:textId="77777777" w:rsidR="008C2CA1" w:rsidRDefault="008C2CA1">
          <w:pPr>
            <w:pStyle w:val="TOC3"/>
            <w:tabs>
              <w:tab w:val="left" w:pos="1176"/>
              <w:tab w:val="right" w:leader="dot" w:pos="8290"/>
            </w:tabs>
            <w:rPr>
              <w:noProof/>
              <w:sz w:val="24"/>
              <w:szCs w:val="24"/>
              <w:lang w:eastAsia="ja-JP"/>
            </w:rPr>
          </w:pPr>
          <w:r>
            <w:rPr>
              <w:noProof/>
            </w:rPr>
            <w:t>3.4.2</w:t>
          </w:r>
          <w:r>
            <w:rPr>
              <w:noProof/>
              <w:sz w:val="24"/>
              <w:szCs w:val="24"/>
              <w:lang w:eastAsia="ja-JP"/>
            </w:rPr>
            <w:tab/>
          </w:r>
          <w:r>
            <w:rPr>
              <w:noProof/>
            </w:rPr>
            <w:t>Asynchronous Web Service Calls using AJAX</w:t>
          </w:r>
          <w:r>
            <w:rPr>
              <w:noProof/>
            </w:rPr>
            <w:tab/>
          </w:r>
          <w:r>
            <w:rPr>
              <w:noProof/>
            </w:rPr>
            <w:fldChar w:fldCharType="begin"/>
          </w:r>
          <w:r>
            <w:rPr>
              <w:noProof/>
            </w:rPr>
            <w:instrText xml:space="preserve"> PAGEREF _Toc248685367 \h </w:instrText>
          </w:r>
          <w:r>
            <w:rPr>
              <w:noProof/>
            </w:rPr>
          </w:r>
          <w:r>
            <w:rPr>
              <w:noProof/>
            </w:rPr>
            <w:fldChar w:fldCharType="separate"/>
          </w:r>
          <w:r w:rsidR="00803D38">
            <w:rPr>
              <w:noProof/>
            </w:rPr>
            <w:t>21</w:t>
          </w:r>
          <w:r>
            <w:rPr>
              <w:noProof/>
            </w:rPr>
            <w:fldChar w:fldCharType="end"/>
          </w:r>
        </w:p>
        <w:p w14:paraId="689AD518" w14:textId="77777777" w:rsidR="008C2CA1" w:rsidRDefault="008C2CA1">
          <w:pPr>
            <w:pStyle w:val="TOC3"/>
            <w:tabs>
              <w:tab w:val="left" w:pos="1176"/>
              <w:tab w:val="right" w:leader="dot" w:pos="8290"/>
            </w:tabs>
            <w:rPr>
              <w:noProof/>
              <w:sz w:val="24"/>
              <w:szCs w:val="24"/>
              <w:lang w:eastAsia="ja-JP"/>
            </w:rPr>
          </w:pPr>
          <w:r>
            <w:rPr>
              <w:noProof/>
            </w:rPr>
            <w:t>3.4.3</w:t>
          </w:r>
          <w:r>
            <w:rPr>
              <w:noProof/>
              <w:sz w:val="24"/>
              <w:szCs w:val="24"/>
              <w:lang w:eastAsia="ja-JP"/>
            </w:rPr>
            <w:tab/>
          </w:r>
          <w:r>
            <w:rPr>
              <w:noProof/>
            </w:rPr>
            <w:t>Pipelining Web Service Calls</w:t>
          </w:r>
          <w:r>
            <w:rPr>
              <w:noProof/>
            </w:rPr>
            <w:tab/>
          </w:r>
          <w:r>
            <w:rPr>
              <w:noProof/>
            </w:rPr>
            <w:fldChar w:fldCharType="begin"/>
          </w:r>
          <w:r>
            <w:rPr>
              <w:noProof/>
            </w:rPr>
            <w:instrText xml:space="preserve"> PAGEREF _Toc248685368 \h </w:instrText>
          </w:r>
          <w:r>
            <w:rPr>
              <w:noProof/>
            </w:rPr>
          </w:r>
          <w:r>
            <w:rPr>
              <w:noProof/>
            </w:rPr>
            <w:fldChar w:fldCharType="separate"/>
          </w:r>
          <w:r w:rsidR="00803D38">
            <w:rPr>
              <w:noProof/>
            </w:rPr>
            <w:t>22</w:t>
          </w:r>
          <w:r>
            <w:rPr>
              <w:noProof/>
            </w:rPr>
            <w:fldChar w:fldCharType="end"/>
          </w:r>
        </w:p>
        <w:p w14:paraId="16EDF56E" w14:textId="77777777" w:rsidR="008C2CA1" w:rsidRDefault="008C2CA1">
          <w:pPr>
            <w:pStyle w:val="TOC1"/>
            <w:tabs>
              <w:tab w:val="left" w:pos="382"/>
              <w:tab w:val="right" w:leader="dot" w:pos="8290"/>
            </w:tabs>
            <w:rPr>
              <w:b w:val="0"/>
              <w:noProof/>
              <w:lang w:eastAsia="ja-JP"/>
            </w:rPr>
          </w:pPr>
          <w:r>
            <w:rPr>
              <w:noProof/>
            </w:rPr>
            <w:t>4</w:t>
          </w:r>
          <w:r>
            <w:rPr>
              <w:b w:val="0"/>
              <w:noProof/>
              <w:lang w:eastAsia="ja-JP"/>
            </w:rPr>
            <w:tab/>
          </w:r>
          <w:r>
            <w:rPr>
              <w:noProof/>
            </w:rPr>
            <w:t>Limitations and Future Work</w:t>
          </w:r>
          <w:r>
            <w:rPr>
              <w:noProof/>
            </w:rPr>
            <w:tab/>
          </w:r>
          <w:r>
            <w:rPr>
              <w:noProof/>
            </w:rPr>
            <w:fldChar w:fldCharType="begin"/>
          </w:r>
          <w:r>
            <w:rPr>
              <w:noProof/>
            </w:rPr>
            <w:instrText xml:space="preserve"> PAGEREF _Toc248685369 \h </w:instrText>
          </w:r>
          <w:r>
            <w:rPr>
              <w:noProof/>
            </w:rPr>
          </w:r>
          <w:r>
            <w:rPr>
              <w:noProof/>
            </w:rPr>
            <w:fldChar w:fldCharType="separate"/>
          </w:r>
          <w:r w:rsidR="00803D38">
            <w:rPr>
              <w:noProof/>
            </w:rPr>
            <w:t>23</w:t>
          </w:r>
          <w:r>
            <w:rPr>
              <w:noProof/>
            </w:rPr>
            <w:fldChar w:fldCharType="end"/>
          </w:r>
        </w:p>
        <w:p w14:paraId="41ED2C2A" w14:textId="77777777" w:rsidR="008C2CA1" w:rsidRDefault="008C2CA1">
          <w:pPr>
            <w:pStyle w:val="TOC1"/>
            <w:tabs>
              <w:tab w:val="left" w:pos="382"/>
              <w:tab w:val="right" w:leader="dot" w:pos="8290"/>
            </w:tabs>
            <w:rPr>
              <w:b w:val="0"/>
              <w:noProof/>
              <w:lang w:eastAsia="ja-JP"/>
            </w:rPr>
          </w:pPr>
          <w:r>
            <w:rPr>
              <w:noProof/>
            </w:rPr>
            <w:t>5</w:t>
          </w:r>
          <w:r>
            <w:rPr>
              <w:b w:val="0"/>
              <w:noProof/>
              <w:lang w:eastAsia="ja-JP"/>
            </w:rPr>
            <w:tab/>
          </w:r>
          <w:r>
            <w:rPr>
              <w:noProof/>
            </w:rPr>
            <w:t>Works Cited</w:t>
          </w:r>
          <w:r>
            <w:rPr>
              <w:noProof/>
            </w:rPr>
            <w:tab/>
          </w:r>
          <w:r>
            <w:rPr>
              <w:noProof/>
            </w:rPr>
            <w:fldChar w:fldCharType="begin"/>
          </w:r>
          <w:r>
            <w:rPr>
              <w:noProof/>
            </w:rPr>
            <w:instrText xml:space="preserve"> PAGEREF _Toc248685370 \h </w:instrText>
          </w:r>
          <w:r>
            <w:rPr>
              <w:noProof/>
            </w:rPr>
          </w:r>
          <w:r>
            <w:rPr>
              <w:noProof/>
            </w:rPr>
            <w:fldChar w:fldCharType="separate"/>
          </w:r>
          <w:r w:rsidR="00803D38">
            <w:rPr>
              <w:noProof/>
            </w:rPr>
            <w:t>24</w:t>
          </w:r>
          <w:r>
            <w:rPr>
              <w:noProof/>
            </w:rPr>
            <w:fldChar w:fldCharType="end"/>
          </w:r>
        </w:p>
        <w:p w14:paraId="58066A80" w14:textId="3C112D0D" w:rsidR="005B79DF" w:rsidRPr="006A77B4" w:rsidRDefault="005B79DF">
          <w:r w:rsidRPr="006A77B4">
            <w:rPr>
              <w:b/>
              <w:bCs/>
              <w:noProof/>
            </w:rPr>
            <w:fldChar w:fldCharType="end"/>
          </w:r>
        </w:p>
      </w:sdtContent>
    </w:sdt>
    <w:p w14:paraId="6C323C3D" w14:textId="141EDC8D" w:rsidR="00444FD9" w:rsidRPr="00444FD9" w:rsidRDefault="005B79DF" w:rsidP="00444FD9">
      <w:r>
        <w:br w:type="page"/>
      </w:r>
    </w:p>
    <w:p w14:paraId="648A6C52" w14:textId="5B4C67D8" w:rsidR="00C875CF" w:rsidRDefault="00242FB6" w:rsidP="00D07ADE">
      <w:pPr>
        <w:pStyle w:val="Heading1"/>
      </w:pPr>
      <w:bookmarkStart w:id="0" w:name="_Toc248685350"/>
      <w:r>
        <w:t>Executive Summary</w:t>
      </w:r>
      <w:bookmarkEnd w:id="0"/>
    </w:p>
    <w:p w14:paraId="7632FB7E" w14:textId="77777777" w:rsidR="00C875CF" w:rsidRDefault="00C875CF" w:rsidP="00C875CF"/>
    <w:p w14:paraId="43C1B5EE" w14:textId="727B1073" w:rsidR="00C875CF" w:rsidRDefault="00C875CF" w:rsidP="00E34CC9">
      <w:pPr>
        <w:pStyle w:val="NoSpacing"/>
      </w:pPr>
      <w:r>
        <w:t xml:space="preserve">The Carnegie Mellon University-Australia student social portal is annex to rich and valuable resources to both current and prospective students of the Australian campus. </w:t>
      </w:r>
      <w:r w:rsidRPr="00A659B8">
        <w:t>The</w:t>
      </w:r>
      <w:r>
        <w:t>se resources include, but are not limited to, career/internship opportunities as well as seminars and social event announcement.</w:t>
      </w:r>
      <w:r w:rsidRPr="00A659B8">
        <w:t xml:space="preserve"> </w:t>
      </w:r>
      <w:r>
        <w:t xml:space="preserve">An inherent shortcoming to the current platform, however, is that information on the platform is not readily accessible to students </w:t>
      </w:r>
      <w:proofErr w:type="gramStart"/>
      <w:r>
        <w:t>on-the-go</w:t>
      </w:r>
      <w:proofErr w:type="gramEnd"/>
      <w:r>
        <w:t>, thus making it difficult for student to fully take advantage of the platform resources on a regular basis.</w:t>
      </w:r>
    </w:p>
    <w:p w14:paraId="1CE70A62" w14:textId="77777777" w:rsidR="00C875CF" w:rsidRDefault="00C875CF" w:rsidP="00C875CF"/>
    <w:p w14:paraId="543EE5B4" w14:textId="77777777" w:rsidR="00E34CC9" w:rsidRDefault="00E34CC9" w:rsidP="00E34CC9">
      <w:pPr>
        <w:pStyle w:val="NoSpacing"/>
      </w:pPr>
      <w:r>
        <w:t>The goal of the independent study project is to evaluate and improve on the usability of the current Carnegie Mellon University-Australia student social portal. A more accessible platform will invariably promote its utilization. Improvements to the platform will take into consideration the philosophies driving the existence of the platform:</w:t>
      </w:r>
    </w:p>
    <w:p w14:paraId="0BFF0728" w14:textId="77777777" w:rsidR="00E34CC9" w:rsidRDefault="00E34CC9" w:rsidP="00E34CC9">
      <w:pPr>
        <w:pStyle w:val="NoSpacing"/>
      </w:pPr>
    </w:p>
    <w:p w14:paraId="51C23810" w14:textId="77777777" w:rsidR="00E34CC9" w:rsidRDefault="00E34CC9" w:rsidP="00E34CC9">
      <w:pPr>
        <w:pStyle w:val="NoSpacing"/>
        <w:numPr>
          <w:ilvl w:val="0"/>
          <w:numId w:val="18"/>
        </w:numPr>
      </w:pPr>
      <w:r>
        <w:t>Allowing prospective students to join the CMU-A social community when an offered letter is received.</w:t>
      </w:r>
    </w:p>
    <w:p w14:paraId="22ED8FF0" w14:textId="77777777" w:rsidR="00E34CC9" w:rsidRDefault="00E34CC9" w:rsidP="00E34CC9">
      <w:pPr>
        <w:pStyle w:val="NoSpacing"/>
        <w:numPr>
          <w:ilvl w:val="0"/>
          <w:numId w:val="18"/>
        </w:numPr>
      </w:pPr>
      <w:r>
        <w:t>Assisting students with pre-departure induction to accommodation and transportation.</w:t>
      </w:r>
    </w:p>
    <w:p w14:paraId="0EB7A0AA" w14:textId="77777777" w:rsidR="00E34CC9" w:rsidRDefault="00E34CC9" w:rsidP="00E34CC9">
      <w:pPr>
        <w:pStyle w:val="NoSpacing"/>
        <w:numPr>
          <w:ilvl w:val="0"/>
          <w:numId w:val="18"/>
        </w:numPr>
      </w:pPr>
      <w:r>
        <w:t xml:space="preserve">Providing grounds for student IT self-service through detailed computing instructions. </w:t>
      </w:r>
    </w:p>
    <w:p w14:paraId="359B4F42" w14:textId="77777777" w:rsidR="00E34CC9" w:rsidRDefault="00E34CC9" w:rsidP="00E34CC9">
      <w:pPr>
        <w:pStyle w:val="NoSpacing"/>
        <w:numPr>
          <w:ilvl w:val="0"/>
          <w:numId w:val="18"/>
        </w:numPr>
      </w:pPr>
      <w:r>
        <w:t>Connecting prospective and current students with university alumni network.</w:t>
      </w:r>
    </w:p>
    <w:p w14:paraId="223C64FB" w14:textId="77777777" w:rsidR="00E34CC9" w:rsidRDefault="00E34CC9" w:rsidP="00E34CC9">
      <w:pPr>
        <w:pStyle w:val="NoSpacing"/>
        <w:numPr>
          <w:ilvl w:val="0"/>
          <w:numId w:val="18"/>
        </w:numPr>
      </w:pPr>
      <w:r>
        <w:t>Keeping students updated with campus-wide announcements relating to seminars, career opportunities, extracurricular activities, and so on.</w:t>
      </w:r>
    </w:p>
    <w:p w14:paraId="01FAA809" w14:textId="77777777" w:rsidR="00E34CC9" w:rsidRDefault="00E34CC9" w:rsidP="00E34CC9">
      <w:pPr>
        <w:pStyle w:val="NoSpacing"/>
      </w:pPr>
    </w:p>
    <w:p w14:paraId="080D1340" w14:textId="77777777" w:rsidR="00E34CC9" w:rsidRDefault="00E34CC9" w:rsidP="00E34CC9">
      <w:pPr>
        <w:pStyle w:val="NoSpacing"/>
      </w:pPr>
      <w:r>
        <w:t>This project will be executed in 2 phases:</w:t>
      </w:r>
    </w:p>
    <w:p w14:paraId="78A837A5" w14:textId="77777777" w:rsidR="00E34CC9" w:rsidRDefault="00E34CC9" w:rsidP="00E34CC9">
      <w:pPr>
        <w:rPr>
          <w:rFonts w:ascii="Times New Roman" w:hAnsi="Times New Roman"/>
          <w:sz w:val="22"/>
          <w:szCs w:val="22"/>
        </w:rPr>
      </w:pPr>
      <w:r>
        <w:rPr>
          <w:rFonts w:ascii="Times New Roman" w:hAnsi="Times New Roman"/>
          <w:sz w:val="22"/>
          <w:szCs w:val="22"/>
        </w:rPr>
        <w:t xml:space="preserve"> </w:t>
      </w:r>
    </w:p>
    <w:p w14:paraId="11F0C484" w14:textId="77777777" w:rsidR="00E34CC9" w:rsidRDefault="00E34CC9" w:rsidP="00E34CC9">
      <w:pPr>
        <w:pStyle w:val="NoSpacing"/>
        <w:numPr>
          <w:ilvl w:val="0"/>
          <w:numId w:val="17"/>
        </w:numPr>
      </w:pPr>
      <w:r>
        <w:t>Evaluation and improvement of the current platform structure, including how information should be organized and presented to the audience to make the user-experience more intuitive.</w:t>
      </w:r>
    </w:p>
    <w:p w14:paraId="5AA7C39B" w14:textId="62461719" w:rsidR="00E34CC9" w:rsidRDefault="00E34CC9" w:rsidP="00E34CC9">
      <w:pPr>
        <w:pStyle w:val="NoSpacing"/>
        <w:numPr>
          <w:ilvl w:val="0"/>
          <w:numId w:val="17"/>
        </w:numPr>
      </w:pPr>
      <w:r>
        <w:t>Design and development of a mobile application for the currently platform to render its content more accessible to university students and staff.</w:t>
      </w:r>
    </w:p>
    <w:p w14:paraId="7107FCC1" w14:textId="77777777" w:rsidR="00E34CC9" w:rsidRDefault="00E34CC9" w:rsidP="00E34CC9">
      <w:pPr>
        <w:pStyle w:val="NoSpacing"/>
      </w:pPr>
    </w:p>
    <w:p w14:paraId="796D55A2" w14:textId="77777777" w:rsidR="00C875CF" w:rsidRPr="00C875CF" w:rsidRDefault="00C875CF" w:rsidP="00C875CF"/>
    <w:p w14:paraId="70DEEBF1" w14:textId="1680E243" w:rsidR="00D07ADE" w:rsidRDefault="00CA18FF" w:rsidP="00D07ADE">
      <w:pPr>
        <w:pStyle w:val="Heading1"/>
      </w:pPr>
      <w:bookmarkStart w:id="1" w:name="_Toc248685351"/>
      <w:r>
        <w:t>@</w:t>
      </w:r>
      <w:r w:rsidR="00D07ADE">
        <w:t>CMU Web Service Development</w:t>
      </w:r>
      <w:bookmarkEnd w:id="1"/>
    </w:p>
    <w:p w14:paraId="3E3735B8" w14:textId="77777777" w:rsidR="00D07ADE" w:rsidRDefault="00D07ADE" w:rsidP="00D07ADE">
      <w:pPr>
        <w:pStyle w:val="NoSpacing"/>
      </w:pPr>
    </w:p>
    <w:p w14:paraId="07BFEE0A" w14:textId="7B902F89" w:rsidR="00243DA6" w:rsidRDefault="00635FC4" w:rsidP="00D07ADE">
      <w:pPr>
        <w:pStyle w:val="NoSpacing"/>
      </w:pPr>
      <w:r>
        <w:t xml:space="preserve">This </w:t>
      </w:r>
      <w:r w:rsidR="00E96453">
        <w:t>provision</w:t>
      </w:r>
      <w:r>
        <w:t xml:space="preserve"> aims to guide its audience through the fundamentals of web service development </w:t>
      </w:r>
      <w:r w:rsidR="000411D2">
        <w:t xml:space="preserve">for the @CMU </w:t>
      </w:r>
      <w:r w:rsidR="00353F4C">
        <w:t>social platform.</w:t>
      </w:r>
      <w:r w:rsidR="00C57500">
        <w:t xml:space="preserve"> The chapter begins with </w:t>
      </w:r>
      <w:r w:rsidR="00B93885">
        <w:t>an introduction to the ELGG social engine</w:t>
      </w:r>
      <w:r w:rsidR="00C10798">
        <w:t xml:space="preserve"> – an application framework that</w:t>
      </w:r>
      <w:r w:rsidR="00B93885">
        <w:t xml:space="preserve"> </w:t>
      </w:r>
      <w:r w:rsidR="00870A41">
        <w:t>lay</w:t>
      </w:r>
      <w:r w:rsidR="00C10798">
        <w:t>s</w:t>
      </w:r>
      <w:r w:rsidR="00870A41">
        <w:t xml:space="preserve"> the </w:t>
      </w:r>
      <w:r w:rsidR="00C10798">
        <w:t>groundwork</w:t>
      </w:r>
      <w:r w:rsidR="00870A41">
        <w:t xml:space="preserve"> underpinning @CMU.</w:t>
      </w:r>
      <w:r w:rsidR="006E637B">
        <w:t xml:space="preserve"> </w:t>
      </w:r>
    </w:p>
    <w:p w14:paraId="6525097D" w14:textId="77777777" w:rsidR="00243DA6" w:rsidRDefault="00243DA6" w:rsidP="00D07ADE">
      <w:pPr>
        <w:pStyle w:val="NoSpacing"/>
      </w:pPr>
    </w:p>
    <w:p w14:paraId="26B3648A" w14:textId="09D49C2C" w:rsidR="00182F00" w:rsidRDefault="00A33D52" w:rsidP="00D07ADE">
      <w:pPr>
        <w:pStyle w:val="NoSpacing"/>
      </w:pPr>
      <w:r>
        <w:t xml:space="preserve">Understanding the ELGG </w:t>
      </w:r>
      <w:r w:rsidR="00D300C5">
        <w:t xml:space="preserve">platform </w:t>
      </w:r>
      <w:r>
        <w:t xml:space="preserve">infrastructure is an </w:t>
      </w:r>
      <w:r w:rsidR="00CA18FF">
        <w:t xml:space="preserve">essential </w:t>
      </w:r>
      <w:r w:rsidR="00243DA6">
        <w:t>stepping-stone</w:t>
      </w:r>
      <w:r w:rsidR="00CA18FF">
        <w:t xml:space="preserve"> toward developing </w:t>
      </w:r>
      <w:r w:rsidR="00182F00">
        <w:t>web services for @CMU.</w:t>
      </w:r>
      <w:r w:rsidR="00243DA6">
        <w:t xml:space="preserve"> </w:t>
      </w:r>
      <w:r w:rsidR="00182F00">
        <w:t>Basic knowledge with the workings of the ELGG Social Engine</w:t>
      </w:r>
      <w:r w:rsidR="00C655EC">
        <w:t xml:space="preserve"> is absolutely imperative in developing software to coordinate transactions between </w:t>
      </w:r>
      <w:r w:rsidR="00E96453">
        <w:t>data representation and the data model.</w:t>
      </w:r>
    </w:p>
    <w:p w14:paraId="5F9EF68F" w14:textId="77777777" w:rsidR="00182F00" w:rsidRDefault="00182F00" w:rsidP="00D07ADE">
      <w:pPr>
        <w:pStyle w:val="NoSpacing"/>
      </w:pPr>
    </w:p>
    <w:p w14:paraId="65F24961" w14:textId="1D178F12" w:rsidR="00D07ADE" w:rsidRDefault="00E96453" w:rsidP="00D07ADE">
      <w:pPr>
        <w:pStyle w:val="NoSpacing"/>
      </w:pPr>
      <w:r>
        <w:t>An overview of the ELGG project structure also serves as a prerequisite to web service development for @CMU, as e</w:t>
      </w:r>
      <w:r w:rsidR="00E9216B">
        <w:t xml:space="preserve">xtension </w:t>
      </w:r>
      <w:r w:rsidR="00243DA6">
        <w:t xml:space="preserve">development </w:t>
      </w:r>
      <w:r w:rsidR="00E9216B">
        <w:t>for the ELGG framework follows the convention-with-configuration paradigm.</w:t>
      </w:r>
      <w:r w:rsidR="00D300C5">
        <w:t xml:space="preserve"> Specific guidelines exist to manage the project structure such that efforts required in configuring the extension can be minimized.</w:t>
      </w:r>
    </w:p>
    <w:p w14:paraId="60F68B14" w14:textId="3C77F510" w:rsidR="00182F00" w:rsidRDefault="00182F00" w:rsidP="00D07ADE">
      <w:pPr>
        <w:pStyle w:val="NoSpacing"/>
      </w:pPr>
    </w:p>
    <w:p w14:paraId="2BD87317" w14:textId="5D07981B" w:rsidR="00E96453" w:rsidRDefault="00E96453" w:rsidP="00D07ADE">
      <w:pPr>
        <w:pStyle w:val="NoSpacing"/>
      </w:pPr>
      <w:r>
        <w:t xml:space="preserve">Lastly, this provision will conclude with a trivial web service development example to </w:t>
      </w:r>
      <w:r w:rsidR="000045C0">
        <w:t>string together the con</w:t>
      </w:r>
      <w:r w:rsidR="00907497">
        <w:t xml:space="preserve">cepts discussed </w:t>
      </w:r>
      <w:r w:rsidR="00924E2D">
        <w:t>here.</w:t>
      </w:r>
    </w:p>
    <w:p w14:paraId="58CB1DF6" w14:textId="77777777" w:rsidR="00BB2569" w:rsidRDefault="00BB2569" w:rsidP="00D07ADE">
      <w:pPr>
        <w:pStyle w:val="NoSpacing"/>
      </w:pPr>
    </w:p>
    <w:p w14:paraId="1AF604DA" w14:textId="77777777" w:rsidR="00D07ADE" w:rsidRPr="00D07ADE" w:rsidRDefault="00D07ADE" w:rsidP="00D07ADE">
      <w:pPr>
        <w:pStyle w:val="NoSpacing"/>
      </w:pPr>
    </w:p>
    <w:p w14:paraId="39DA2A48" w14:textId="38662D08" w:rsidR="00F510D6" w:rsidRDefault="00F510D6" w:rsidP="003E713B">
      <w:pPr>
        <w:pStyle w:val="Heading2"/>
      </w:pPr>
      <w:bookmarkStart w:id="2" w:name="_Toc248685352"/>
      <w:r>
        <w:t xml:space="preserve">The </w:t>
      </w:r>
      <w:r w:rsidRPr="00FE54A9">
        <w:t>E</w:t>
      </w:r>
      <w:r w:rsidR="00144C83">
        <w:t>LGG</w:t>
      </w:r>
      <w:r>
        <w:t xml:space="preserve"> Social Engine</w:t>
      </w:r>
      <w:bookmarkEnd w:id="2"/>
    </w:p>
    <w:p w14:paraId="120DE36B" w14:textId="77777777" w:rsidR="00F510D6" w:rsidRDefault="00F510D6" w:rsidP="00F510D6">
      <w:pPr>
        <w:pStyle w:val="NoSpacing"/>
      </w:pPr>
    </w:p>
    <w:p w14:paraId="0DCC29D0" w14:textId="67E0A714" w:rsidR="0017244E" w:rsidRDefault="005B3FDF" w:rsidP="00AD26DE">
      <w:pPr>
        <w:pStyle w:val="NoSpacing"/>
      </w:pPr>
      <w:r>
        <w:t xml:space="preserve">The ELGG social engine </w:t>
      </w:r>
      <w:r w:rsidR="005553A5">
        <w:t xml:space="preserve">is an open source platform that is designed </w:t>
      </w:r>
      <w:r w:rsidR="00D95EDE">
        <w:t xml:space="preserve">to exploit the conveniences of the LAMP solution stack. </w:t>
      </w:r>
      <w:r w:rsidR="00F263AA">
        <w:t xml:space="preserve">A typical environment setup for the ELGG social engine requires an Apache web server running on a Linux operating system, using MySQL as the backend database and the PHP scripting language for wiring </w:t>
      </w:r>
      <w:r w:rsidR="00B572B0">
        <w:t xml:space="preserve">up </w:t>
      </w:r>
      <w:r w:rsidR="00F263AA">
        <w:t xml:space="preserve">the </w:t>
      </w:r>
      <w:r w:rsidR="001C2EC3">
        <w:t>server-side</w:t>
      </w:r>
      <w:r w:rsidR="00F263AA">
        <w:t xml:space="preserve"> </w:t>
      </w:r>
      <w:r w:rsidR="00B67159">
        <w:t xml:space="preserve">functional </w:t>
      </w:r>
      <w:r w:rsidR="00F263AA">
        <w:t>logic.</w:t>
      </w:r>
    </w:p>
    <w:p w14:paraId="3ACE3122" w14:textId="77777777" w:rsidR="00D708BF" w:rsidRDefault="00D708BF" w:rsidP="00AD26DE">
      <w:pPr>
        <w:pStyle w:val="NoSpacing"/>
      </w:pPr>
    </w:p>
    <w:p w14:paraId="78EBD16B" w14:textId="53A15C9E" w:rsidR="005A63E9" w:rsidRPr="00FE54A9" w:rsidRDefault="002D4BBB" w:rsidP="00AD26DE">
      <w:pPr>
        <w:pStyle w:val="NoSpacing"/>
      </w:pPr>
      <w:r>
        <w:t xml:space="preserve">Under the hoods of the ELGG social engine is essentially a social networking framework. It provides the basic functionalities </w:t>
      </w:r>
      <w:r w:rsidR="00C81CCA">
        <w:t>required to host a social network.</w:t>
      </w:r>
      <w:r w:rsidR="00AD26DE" w:rsidRPr="00FE54A9">
        <w:t xml:space="preserve"> </w:t>
      </w:r>
      <w:r w:rsidR="0073519C">
        <w:t xml:space="preserve">Flexibility in the framework </w:t>
      </w:r>
      <w:r w:rsidR="009051BD">
        <w:t xml:space="preserve">also offers developers </w:t>
      </w:r>
      <w:r w:rsidR="00E95CAF">
        <w:t xml:space="preserve">the option to customize the </w:t>
      </w:r>
      <w:r w:rsidR="002F059D">
        <w:t>social network to look and run the way they want it to.</w:t>
      </w:r>
      <w:r w:rsidR="009051BD">
        <w:t xml:space="preserve"> </w:t>
      </w:r>
    </w:p>
    <w:p w14:paraId="705DD2AB" w14:textId="70880111" w:rsidR="00F510D6" w:rsidRDefault="00F510D6" w:rsidP="00AD26DE">
      <w:pPr>
        <w:pStyle w:val="NoSpacing"/>
      </w:pPr>
    </w:p>
    <w:p w14:paraId="7067E9D2" w14:textId="77777777" w:rsidR="00803D38" w:rsidRDefault="00E71AB7" w:rsidP="00F05AA6">
      <w:pPr>
        <w:pStyle w:val="Caption"/>
        <w:rPr>
          <w:szCs w:val="22"/>
        </w:rPr>
      </w:pPr>
      <w:r>
        <w:t>The ELGG social engine design complies with the Model-View-Controller (MVC) design pattern, whereby the Model is realized through the ELGG data model, the Controller through Action and Page Handlers, and the View used in data presentation. Customizations and functional extensions to the ELGG social engine are implemented and installed through plugins.</w:t>
      </w:r>
      <w:r w:rsidR="00707CDA">
        <w:t xml:space="preserve"> </w:t>
      </w:r>
      <w:r w:rsidR="00707CDA">
        <w:fldChar w:fldCharType="begin"/>
      </w:r>
      <w:r w:rsidR="00707CDA">
        <w:instrText xml:space="preserve"> REF _Ref244018802 \h </w:instrText>
      </w:r>
      <w:r w:rsidR="00707CDA">
        <w:fldChar w:fldCharType="separate"/>
      </w:r>
    </w:p>
    <w:p w14:paraId="107B97C6" w14:textId="5A27B7EF" w:rsidR="00707CDA" w:rsidRDefault="00803D38" w:rsidP="00AD26DE">
      <w:pPr>
        <w:pStyle w:val="NoSpacing"/>
      </w:pPr>
      <w:r w:rsidRPr="00F05AA6">
        <w:rPr>
          <w:szCs w:val="22"/>
        </w:rPr>
        <w:t xml:space="preserve">Figure </w:t>
      </w:r>
      <w:r>
        <w:rPr>
          <w:noProof/>
          <w:szCs w:val="22"/>
        </w:rPr>
        <w:t>1</w:t>
      </w:r>
      <w:r w:rsidR="00707CDA">
        <w:fldChar w:fldCharType="end"/>
      </w:r>
      <w:r w:rsidR="00707CDA">
        <w:t xml:space="preserve"> outlines the application flow in ELGG.</w:t>
      </w:r>
    </w:p>
    <w:p w14:paraId="706B0A63" w14:textId="1A8C3936" w:rsidR="00E71AB7" w:rsidRDefault="00707CDA" w:rsidP="00AD26DE">
      <w:pPr>
        <w:pStyle w:val="NoSpacing"/>
      </w:pPr>
      <w:r>
        <w:t xml:space="preserve"> </w:t>
      </w:r>
    </w:p>
    <w:p w14:paraId="20342AE7" w14:textId="50636234" w:rsidR="00AD26DE" w:rsidRDefault="00A86B12" w:rsidP="00AD26DE">
      <w:pPr>
        <w:pStyle w:val="NoSpacing"/>
      </w:pPr>
      <w:r w:rsidRPr="00FE54A9">
        <w:rPr>
          <w:noProof/>
        </w:rPr>
        <w:drawing>
          <wp:inline distT="0" distB="0" distL="0" distR="0" wp14:anchorId="0FBB4361" wp14:editId="0EA48FA7">
            <wp:extent cx="4686300" cy="159108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013" cy="1591665"/>
                    </a:xfrm>
                    <a:prstGeom prst="rect">
                      <a:avLst/>
                    </a:prstGeom>
                    <a:noFill/>
                    <a:ln>
                      <a:noFill/>
                    </a:ln>
                  </pic:spPr>
                </pic:pic>
              </a:graphicData>
            </a:graphic>
          </wp:inline>
        </w:drawing>
      </w:r>
    </w:p>
    <w:p w14:paraId="5D43C7C8" w14:textId="77777777" w:rsidR="00F72886" w:rsidRDefault="00F72886" w:rsidP="00F05AA6">
      <w:pPr>
        <w:pStyle w:val="Caption"/>
        <w:rPr>
          <w:szCs w:val="22"/>
        </w:rPr>
      </w:pPr>
      <w:bookmarkStart w:id="3" w:name="_Ref244018802"/>
      <w:bookmarkStart w:id="4" w:name="_Ref244018553"/>
    </w:p>
    <w:p w14:paraId="5A67CDD9" w14:textId="1D308D2B" w:rsidR="00F510D6" w:rsidRDefault="00F05AA6" w:rsidP="00F05AA6">
      <w:pPr>
        <w:pStyle w:val="Caption"/>
        <w:rPr>
          <w:szCs w:val="22"/>
        </w:rPr>
      </w:pPr>
      <w:r w:rsidRPr="00F05AA6">
        <w:rPr>
          <w:szCs w:val="22"/>
        </w:rPr>
        <w:t xml:space="preserve">Figure </w:t>
      </w:r>
      <w:r w:rsidRPr="00F05AA6">
        <w:rPr>
          <w:szCs w:val="22"/>
        </w:rPr>
        <w:fldChar w:fldCharType="begin"/>
      </w:r>
      <w:r w:rsidRPr="00F05AA6">
        <w:rPr>
          <w:szCs w:val="22"/>
        </w:rPr>
        <w:instrText xml:space="preserve"> SEQ Figure \* ARABIC </w:instrText>
      </w:r>
      <w:r w:rsidRPr="00F05AA6">
        <w:rPr>
          <w:szCs w:val="22"/>
        </w:rPr>
        <w:fldChar w:fldCharType="separate"/>
      </w:r>
      <w:r w:rsidR="00803D38">
        <w:rPr>
          <w:noProof/>
          <w:szCs w:val="22"/>
        </w:rPr>
        <w:t>1</w:t>
      </w:r>
      <w:r w:rsidRPr="00F05AA6">
        <w:rPr>
          <w:szCs w:val="22"/>
        </w:rPr>
        <w:fldChar w:fldCharType="end"/>
      </w:r>
      <w:bookmarkEnd w:id="3"/>
      <w:r w:rsidRPr="00F05AA6">
        <w:rPr>
          <w:szCs w:val="22"/>
        </w:rPr>
        <w:t>: Application Flow in E</w:t>
      </w:r>
      <w:r w:rsidR="00707CDA">
        <w:rPr>
          <w:szCs w:val="22"/>
        </w:rPr>
        <w:t>LGG</w:t>
      </w:r>
      <w:sdt>
        <w:sdtPr>
          <w:rPr>
            <w:szCs w:val="22"/>
          </w:rPr>
          <w:id w:val="438099687"/>
          <w:citation/>
        </w:sdtPr>
        <w:sdtEndPr/>
        <w:sdtContent>
          <w:r w:rsidR="00A40CF3">
            <w:rPr>
              <w:szCs w:val="22"/>
            </w:rPr>
            <w:fldChar w:fldCharType="begin"/>
          </w:r>
          <w:r w:rsidR="00A40CF3">
            <w:rPr>
              <w:szCs w:val="22"/>
            </w:rPr>
            <w:instrText xml:space="preserve"> CITATION Pro \l 1033 </w:instrText>
          </w:r>
          <w:r w:rsidR="00A40CF3">
            <w:rPr>
              <w:szCs w:val="22"/>
            </w:rPr>
            <w:fldChar w:fldCharType="separate"/>
          </w:r>
          <w:r w:rsidR="009D14C2">
            <w:rPr>
              <w:noProof/>
              <w:szCs w:val="22"/>
            </w:rPr>
            <w:t xml:space="preserve"> </w:t>
          </w:r>
          <w:r w:rsidR="009D14C2" w:rsidRPr="009D14C2">
            <w:rPr>
              <w:noProof/>
              <w:szCs w:val="22"/>
            </w:rPr>
            <w:t>(Profitt)</w:t>
          </w:r>
          <w:r w:rsidR="00A40CF3">
            <w:rPr>
              <w:szCs w:val="22"/>
            </w:rPr>
            <w:fldChar w:fldCharType="end"/>
          </w:r>
        </w:sdtContent>
      </w:sdt>
      <w:bookmarkEnd w:id="4"/>
    </w:p>
    <w:p w14:paraId="49C4DCC8" w14:textId="77777777" w:rsidR="007221E9" w:rsidRDefault="007221E9" w:rsidP="003E713B">
      <w:pPr>
        <w:pStyle w:val="NoSpacing"/>
      </w:pPr>
    </w:p>
    <w:p w14:paraId="0EA48697" w14:textId="2A9B11C3" w:rsidR="00DC795A" w:rsidRDefault="00DC795A" w:rsidP="003E713B">
      <w:pPr>
        <w:pStyle w:val="NoSpacing"/>
        <w:rPr>
          <w:szCs w:val="22"/>
        </w:rPr>
      </w:pPr>
    </w:p>
    <w:p w14:paraId="4241A215" w14:textId="5AEB4384" w:rsidR="00A86B12" w:rsidRDefault="00455F09" w:rsidP="003E713B">
      <w:pPr>
        <w:pStyle w:val="Heading3"/>
      </w:pPr>
      <w:bookmarkStart w:id="5" w:name="_Toc248685353"/>
      <w:r>
        <w:t>Data Model</w:t>
      </w:r>
      <w:bookmarkEnd w:id="5"/>
    </w:p>
    <w:p w14:paraId="1888F705" w14:textId="77777777" w:rsidR="00066328" w:rsidRDefault="00066328" w:rsidP="000250D7">
      <w:pPr>
        <w:pStyle w:val="NoSpacing"/>
      </w:pPr>
    </w:p>
    <w:p w14:paraId="2AEC331D" w14:textId="6E811E72" w:rsidR="00066328" w:rsidRDefault="0083362B" w:rsidP="000250D7">
      <w:pPr>
        <w:pStyle w:val="NoSpacing"/>
      </w:pPr>
      <w:r>
        <w:t>As with most other dynamic web application, ELGG also uses a database for its data back-end. ELGG’s data model is backed by</w:t>
      </w:r>
      <w:r w:rsidR="00066328" w:rsidRPr="00FE54A9">
        <w:t xml:space="preserve"> </w:t>
      </w:r>
      <w:r>
        <w:t xml:space="preserve">most </w:t>
      </w:r>
      <w:r w:rsidR="00066328" w:rsidRPr="00FE54A9">
        <w:t>recent versions of</w:t>
      </w:r>
      <w:r>
        <w:t xml:space="preserve"> the MySQL</w:t>
      </w:r>
      <w:r w:rsidR="00066328" w:rsidRPr="00FE54A9">
        <w:t xml:space="preserve"> </w:t>
      </w:r>
      <w:r>
        <w:t>database.</w:t>
      </w:r>
      <w:r w:rsidR="00066328" w:rsidRPr="00FE54A9">
        <w:t xml:space="preserve"> </w:t>
      </w:r>
      <w:r w:rsidR="004F3789">
        <w:t xml:space="preserve">An upside to ELGG’s data model is that </w:t>
      </w:r>
      <w:r w:rsidR="00066328" w:rsidRPr="00FE54A9">
        <w:t xml:space="preserve">a plugin author </w:t>
      </w:r>
      <w:r w:rsidR="004F3789">
        <w:t>does</w:t>
      </w:r>
      <w:r w:rsidR="00066328" w:rsidRPr="00FE54A9">
        <w:t xml:space="preserve"> not need to </w:t>
      </w:r>
      <w:r w:rsidR="004F3789">
        <w:t xml:space="preserve">concern him or herself with </w:t>
      </w:r>
      <w:r w:rsidR="00066328" w:rsidRPr="00FE54A9">
        <w:t>creat</w:t>
      </w:r>
      <w:r w:rsidR="004F3789">
        <w:t>ing</w:t>
      </w:r>
      <w:r w:rsidR="00066328" w:rsidRPr="00FE54A9">
        <w:t xml:space="preserve"> database tables to </w:t>
      </w:r>
      <w:r w:rsidR="00683ED8">
        <w:t>align with</w:t>
      </w:r>
      <w:r w:rsidR="00066328" w:rsidRPr="00FE54A9">
        <w:t xml:space="preserve"> custom functionality. E</w:t>
      </w:r>
      <w:r w:rsidR="00683ED8">
        <w:t xml:space="preserve">LGG’s data model is flexible to the extent that, </w:t>
      </w:r>
      <w:r w:rsidR="00D5762C">
        <w:t>in cases whe</w:t>
      </w:r>
      <w:r w:rsidR="00A95B64">
        <w:t>n</w:t>
      </w:r>
      <w:r w:rsidR="00066328" w:rsidRPr="00FE54A9">
        <w:t xml:space="preserve"> </w:t>
      </w:r>
      <w:r w:rsidR="00A95B64">
        <w:t xml:space="preserve">other </w:t>
      </w:r>
      <w:r w:rsidR="00066328" w:rsidRPr="00FE54A9">
        <w:t xml:space="preserve">database functionality </w:t>
      </w:r>
      <w:r w:rsidR="00D5762C">
        <w:t>is</w:t>
      </w:r>
      <w:r w:rsidR="00066328" w:rsidRPr="00FE54A9">
        <w:t xml:space="preserve"> </w:t>
      </w:r>
      <w:r w:rsidR="003005BF">
        <w:t>added</w:t>
      </w:r>
      <w:r w:rsidR="00066328" w:rsidRPr="00FE54A9">
        <w:t xml:space="preserve">, or </w:t>
      </w:r>
      <w:r w:rsidR="00D5762C">
        <w:t>when</w:t>
      </w:r>
      <w:r w:rsidR="00066328" w:rsidRPr="00FE54A9">
        <w:t xml:space="preserve"> new data back-end is </w:t>
      </w:r>
      <w:r w:rsidR="007E747A">
        <w:t>introduced</w:t>
      </w:r>
      <w:r w:rsidR="00066328" w:rsidRPr="00FE54A9">
        <w:t xml:space="preserve"> to support </w:t>
      </w:r>
      <w:r w:rsidR="007E747A">
        <w:t>additional</w:t>
      </w:r>
      <w:r w:rsidR="00066328" w:rsidRPr="00FE54A9">
        <w:t xml:space="preserve"> infrastructure requirements, update</w:t>
      </w:r>
      <w:r w:rsidR="00544598">
        <w:t>s to</w:t>
      </w:r>
      <w:r w:rsidR="00066328" w:rsidRPr="00FE54A9">
        <w:t xml:space="preserve"> </w:t>
      </w:r>
      <w:r w:rsidR="00544598">
        <w:t>existing</w:t>
      </w:r>
      <w:r w:rsidR="00066328" w:rsidRPr="00FE54A9">
        <w:t xml:space="preserve"> plugins and custom code</w:t>
      </w:r>
      <w:r w:rsidR="00544598">
        <w:t xml:space="preserve"> is not required</w:t>
      </w:r>
      <w:r w:rsidR="00066328" w:rsidRPr="00FE54A9">
        <w:t>.</w:t>
      </w:r>
    </w:p>
    <w:p w14:paraId="274204D1" w14:textId="77777777" w:rsidR="002D79CB" w:rsidRDefault="002D79CB" w:rsidP="000250D7">
      <w:pPr>
        <w:pStyle w:val="NoSpacing"/>
      </w:pPr>
    </w:p>
    <w:p w14:paraId="2CC30749" w14:textId="561F267E" w:rsidR="000250D7" w:rsidRPr="000250D7" w:rsidRDefault="008125B4" w:rsidP="000250D7">
      <w:pPr>
        <w:pStyle w:val="NoSpacing"/>
      </w:pPr>
      <w:r w:rsidRPr="00FE54A9">
        <w:rPr>
          <w:rFonts w:ascii="Helvetica" w:hAnsi="Helvetica" w:cs="Helvetica"/>
          <w:noProof/>
        </w:rPr>
        <w:drawing>
          <wp:inline distT="0" distB="0" distL="0" distR="0" wp14:anchorId="041481C0" wp14:editId="7EC22EE3">
            <wp:extent cx="2971800" cy="2060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8420" t="14892" r="4820"/>
                    <a:stretch/>
                  </pic:blipFill>
                  <pic:spPr bwMode="auto">
                    <a:xfrm>
                      <a:off x="0" y="0"/>
                      <a:ext cx="2973755" cy="2062030"/>
                    </a:xfrm>
                    <a:prstGeom prst="rect">
                      <a:avLst/>
                    </a:prstGeom>
                    <a:noFill/>
                    <a:ln>
                      <a:noFill/>
                    </a:ln>
                    <a:extLst>
                      <a:ext uri="{53640926-AAD7-44d8-BBD7-CCE9431645EC}">
                        <a14:shadowObscured xmlns:a14="http://schemas.microsoft.com/office/drawing/2010/main"/>
                      </a:ext>
                    </a:extLst>
                  </pic:spPr>
                </pic:pic>
              </a:graphicData>
            </a:graphic>
          </wp:inline>
        </w:drawing>
      </w:r>
    </w:p>
    <w:p w14:paraId="7AF3E19F" w14:textId="77777777" w:rsidR="00D23272" w:rsidRDefault="00D23272" w:rsidP="003E713B">
      <w:pPr>
        <w:pStyle w:val="Caption"/>
      </w:pPr>
    </w:p>
    <w:p w14:paraId="24827410" w14:textId="58540459" w:rsidR="00DC795A" w:rsidRDefault="00A16F7D" w:rsidP="003E713B">
      <w:pPr>
        <w:pStyle w:val="Caption"/>
      </w:pPr>
      <w:r>
        <w:t xml:space="preserve">Figure </w:t>
      </w:r>
      <w:r w:rsidR="00554756">
        <w:fldChar w:fldCharType="begin"/>
      </w:r>
      <w:r w:rsidR="00554756">
        <w:instrText xml:space="preserve"> SEQ Figure \* ARABIC </w:instrText>
      </w:r>
      <w:r w:rsidR="00554756">
        <w:fldChar w:fldCharType="separate"/>
      </w:r>
      <w:r w:rsidR="00803D38">
        <w:rPr>
          <w:noProof/>
        </w:rPr>
        <w:t>2</w:t>
      </w:r>
      <w:r w:rsidR="00554756">
        <w:rPr>
          <w:noProof/>
        </w:rPr>
        <w:fldChar w:fldCharType="end"/>
      </w:r>
      <w:r>
        <w:t>: E</w:t>
      </w:r>
      <w:r w:rsidR="00525864">
        <w:t>LGG</w:t>
      </w:r>
      <w:r>
        <w:t xml:space="preserve"> Data Model</w:t>
      </w:r>
      <w:sdt>
        <w:sdtPr>
          <w:id w:val="1800800526"/>
          <w:citation/>
        </w:sdtPr>
        <w:sdtEndPr/>
        <w:sdtContent>
          <w:r w:rsidR="003701F1">
            <w:fldChar w:fldCharType="begin"/>
          </w:r>
          <w:r w:rsidR="00361942">
            <w:instrText xml:space="preserve">CITATION Elg \l 1033 </w:instrText>
          </w:r>
          <w:r w:rsidR="003701F1">
            <w:fldChar w:fldCharType="separate"/>
          </w:r>
          <w:r w:rsidR="009D14C2">
            <w:rPr>
              <w:noProof/>
            </w:rPr>
            <w:t xml:space="preserve"> (Elgg)</w:t>
          </w:r>
          <w:r w:rsidR="003701F1">
            <w:fldChar w:fldCharType="end"/>
          </w:r>
        </w:sdtContent>
      </w:sdt>
    </w:p>
    <w:p w14:paraId="1E46904F" w14:textId="77777777" w:rsidR="003E713B" w:rsidRPr="003E713B" w:rsidRDefault="003E713B" w:rsidP="003E713B">
      <w:pPr>
        <w:pStyle w:val="NoSpacing"/>
      </w:pPr>
    </w:p>
    <w:p w14:paraId="6F9A5D39" w14:textId="1EDC82BB" w:rsidR="0057418A" w:rsidRDefault="008530A9" w:rsidP="008530A9">
      <w:pPr>
        <w:pStyle w:val="NoSpacing"/>
      </w:pPr>
      <w:r w:rsidRPr="008530A9">
        <w:t xml:space="preserve">In </w:t>
      </w:r>
      <w:r>
        <w:t>ELGG</w:t>
      </w:r>
      <w:r w:rsidRPr="008530A9">
        <w:t xml:space="preserve">, everything runs on a unified data model, based on atomic units of data called </w:t>
      </w:r>
      <w:hyperlink r:id="rId11" w:history="1">
        <w:r w:rsidRPr="008530A9">
          <w:t>entities</w:t>
        </w:r>
      </w:hyperlink>
      <w:r w:rsidRPr="008530A9">
        <w:t xml:space="preserve">. Every entity in the system inherits the </w:t>
      </w:r>
      <w:hyperlink r:id="rId12" w:history="1">
        <w:proofErr w:type="spellStart"/>
        <w:r w:rsidRPr="008530A9">
          <w:t>ElggEntity</w:t>
        </w:r>
        <w:proofErr w:type="spellEnd"/>
      </w:hyperlink>
      <w:r w:rsidRPr="008530A9">
        <w:t xml:space="preserve"> class. This class controls access permissions, ownership and so on.</w:t>
      </w:r>
    </w:p>
    <w:p w14:paraId="7F81EBD9" w14:textId="77777777" w:rsidR="00B7635C" w:rsidRDefault="00B7635C" w:rsidP="008530A9">
      <w:pPr>
        <w:pStyle w:val="NoSpacing"/>
      </w:pPr>
    </w:p>
    <w:p w14:paraId="2D34AB45" w14:textId="77777777" w:rsidR="00B7635C" w:rsidRPr="008530A9" w:rsidRDefault="00B7635C" w:rsidP="008530A9">
      <w:pPr>
        <w:pStyle w:val="NoSpacing"/>
      </w:pPr>
    </w:p>
    <w:p w14:paraId="0E8A1318" w14:textId="0230A6BD" w:rsidR="005E487E" w:rsidRDefault="005E487E" w:rsidP="003E713B">
      <w:pPr>
        <w:pStyle w:val="Heading3"/>
      </w:pPr>
      <w:bookmarkStart w:id="6" w:name="_Toc248685354"/>
      <w:r>
        <w:t>View</w:t>
      </w:r>
      <w:bookmarkEnd w:id="6"/>
    </w:p>
    <w:p w14:paraId="65D6F2E2" w14:textId="77777777" w:rsidR="005E487E" w:rsidRDefault="005E487E" w:rsidP="005E487E">
      <w:pPr>
        <w:pStyle w:val="NoSpacing"/>
      </w:pPr>
    </w:p>
    <w:p w14:paraId="642AE692" w14:textId="29AE7BA2" w:rsidR="00F164C6" w:rsidRDefault="00A44C8F" w:rsidP="00F164C6">
      <w:pPr>
        <w:pStyle w:val="NoSpacing"/>
      </w:pPr>
      <w:r>
        <w:t xml:space="preserve">Views in the MVC pattern are used </w:t>
      </w:r>
      <w:r w:rsidR="003D6873">
        <w:t>in the</w:t>
      </w:r>
      <w:r>
        <w:t xml:space="preserve"> </w:t>
      </w:r>
      <w:r w:rsidR="00622F81">
        <w:t xml:space="preserve">creation and </w:t>
      </w:r>
      <w:r>
        <w:t>presentation of data</w:t>
      </w:r>
      <w:r w:rsidR="00622F81">
        <w:t xml:space="preserve"> output</w:t>
      </w:r>
      <w:r>
        <w:t xml:space="preserve">. </w:t>
      </w:r>
      <w:r w:rsidR="00CA62AE">
        <w:t xml:space="preserve">The Views system of the </w:t>
      </w:r>
      <w:proofErr w:type="spellStart"/>
      <w:r w:rsidR="00CA62AE">
        <w:t>Elgg</w:t>
      </w:r>
      <w:proofErr w:type="spellEnd"/>
      <w:r w:rsidR="00CA62AE">
        <w:t xml:space="preserve"> platform is responsible for delegations ranging from page layouts to links and form inputs. Additionally, the Views system also facilitates features such as automatic RSS generation and fast mobile interface prototyping.</w:t>
      </w:r>
    </w:p>
    <w:p w14:paraId="069CB4F1" w14:textId="77777777" w:rsidR="00B7635C" w:rsidRDefault="00B7635C" w:rsidP="005E487E">
      <w:pPr>
        <w:pStyle w:val="NoSpacing"/>
      </w:pPr>
    </w:p>
    <w:p w14:paraId="44D62D29" w14:textId="77777777" w:rsidR="00B7635C" w:rsidRDefault="00B7635C" w:rsidP="005E487E">
      <w:pPr>
        <w:pStyle w:val="NoSpacing"/>
      </w:pPr>
    </w:p>
    <w:p w14:paraId="2EC40A30" w14:textId="2F55B9A3" w:rsidR="001E4E15" w:rsidRPr="005E487E" w:rsidRDefault="001E4E15" w:rsidP="003E713B">
      <w:pPr>
        <w:pStyle w:val="Heading3"/>
      </w:pPr>
      <w:bookmarkStart w:id="7" w:name="_Toc248685355"/>
      <w:r>
        <w:t>Controller</w:t>
      </w:r>
      <w:bookmarkEnd w:id="7"/>
    </w:p>
    <w:p w14:paraId="620B4806" w14:textId="77777777" w:rsidR="005E487E" w:rsidRDefault="005E487E" w:rsidP="00F510D6">
      <w:pPr>
        <w:pStyle w:val="NoSpacing"/>
      </w:pPr>
    </w:p>
    <w:p w14:paraId="3E9A307B" w14:textId="77777777" w:rsidR="005B4068" w:rsidRDefault="00DD42F3" w:rsidP="00F510D6">
      <w:pPr>
        <w:pStyle w:val="NoSpacing"/>
      </w:pPr>
      <w:r>
        <w:t xml:space="preserve">Controller in the MVC pattern is the </w:t>
      </w:r>
      <w:r w:rsidR="00EA5AC6">
        <w:t xml:space="preserve">component </w:t>
      </w:r>
      <w:r w:rsidR="00CB6A53">
        <w:t>that</w:t>
      </w:r>
      <w:r w:rsidR="00EA5AC6">
        <w:t xml:space="preserve"> handles transactions between the view/user and the system model.</w:t>
      </w:r>
      <w:r w:rsidR="008D011E">
        <w:t xml:space="preserve"> This invariably means that the controller can either dispatch actions to the model to update the model’s state, or conversely, dispatch updates to views so that they can reflect changes in the model.</w:t>
      </w:r>
      <w:r w:rsidR="005B4068">
        <w:t xml:space="preserve"> </w:t>
      </w:r>
    </w:p>
    <w:p w14:paraId="16028002" w14:textId="6BC43DDC" w:rsidR="00F807D3" w:rsidRDefault="005B4068" w:rsidP="00F510D6">
      <w:pPr>
        <w:pStyle w:val="NoSpacing"/>
      </w:pPr>
      <w:proofErr w:type="spellStart"/>
      <w:r>
        <w:t>Elgg</w:t>
      </w:r>
      <w:proofErr w:type="spellEnd"/>
      <w:r>
        <w:t xml:space="preserve"> controllers are categorized into 2 classes:</w:t>
      </w:r>
    </w:p>
    <w:p w14:paraId="0FF94E79" w14:textId="13FE59D3" w:rsidR="00F807D3" w:rsidRDefault="00F807D3" w:rsidP="00F807D3">
      <w:pPr>
        <w:pStyle w:val="NoSpacing"/>
        <w:numPr>
          <w:ilvl w:val="0"/>
          <w:numId w:val="2"/>
        </w:numPr>
      </w:pPr>
      <w:r>
        <w:t>Action Controlle</w:t>
      </w:r>
      <w:r w:rsidR="008C34EB">
        <w:t xml:space="preserve">r – </w:t>
      </w:r>
      <w:r>
        <w:t>This controller handles all user actions</w:t>
      </w:r>
    </w:p>
    <w:p w14:paraId="23C7351E" w14:textId="1FC8A5DB" w:rsidR="00DD42F3" w:rsidRDefault="008C34EB" w:rsidP="00F807D3">
      <w:pPr>
        <w:pStyle w:val="NoSpacing"/>
        <w:numPr>
          <w:ilvl w:val="0"/>
          <w:numId w:val="2"/>
        </w:numPr>
      </w:pPr>
      <w:r>
        <w:t>Page Controller – This controller handles all page activities</w:t>
      </w:r>
    </w:p>
    <w:p w14:paraId="4F815904" w14:textId="77777777" w:rsidR="00CB6A53" w:rsidRDefault="00CB6A53" w:rsidP="00CB6A53">
      <w:pPr>
        <w:pStyle w:val="NoSpacing"/>
      </w:pPr>
    </w:p>
    <w:p w14:paraId="62860CAB" w14:textId="77777777" w:rsidR="005B4068" w:rsidRDefault="005B4068" w:rsidP="00F510D6">
      <w:pPr>
        <w:pStyle w:val="NoSpacing"/>
      </w:pPr>
    </w:p>
    <w:p w14:paraId="3510BB5B" w14:textId="13F52B83" w:rsidR="00B55ADF" w:rsidRDefault="00B55ADF" w:rsidP="003E713B">
      <w:pPr>
        <w:pStyle w:val="Heading2"/>
      </w:pPr>
      <w:bookmarkStart w:id="8" w:name="_Toc248685356"/>
      <w:r w:rsidRPr="00FE54A9">
        <w:t>E</w:t>
      </w:r>
      <w:r w:rsidR="007D0837">
        <w:t>LGG</w:t>
      </w:r>
      <w:r w:rsidRPr="00FE54A9">
        <w:t xml:space="preserve"> </w:t>
      </w:r>
      <w:r w:rsidR="008413B7">
        <w:t>Directories</w:t>
      </w:r>
      <w:r w:rsidRPr="00FE54A9">
        <w:t xml:space="preserve"> </w:t>
      </w:r>
      <w:r>
        <w:t>Structure</w:t>
      </w:r>
      <w:bookmarkEnd w:id="8"/>
    </w:p>
    <w:p w14:paraId="7DFE4515" w14:textId="77777777" w:rsidR="00683FF6" w:rsidRDefault="00683FF6" w:rsidP="00162438">
      <w:pPr>
        <w:pStyle w:val="NoSpacing"/>
      </w:pPr>
    </w:p>
    <w:p w14:paraId="35C306D0" w14:textId="15DB0B78" w:rsidR="00182F00" w:rsidRDefault="00182F00" w:rsidP="00162438">
      <w:pPr>
        <w:pStyle w:val="NoSpacing"/>
      </w:pPr>
      <w:r>
        <w:t xml:space="preserve">Development under the </w:t>
      </w:r>
      <w:proofErr w:type="spellStart"/>
      <w:r>
        <w:t>Elgg</w:t>
      </w:r>
      <w:proofErr w:type="spellEnd"/>
      <w:r>
        <w:t xml:space="preserve"> framework is motivated by the convention-</w:t>
      </w:r>
      <w:r w:rsidR="00FB0B60">
        <w:t>with</w:t>
      </w:r>
      <w:r>
        <w:t>-configuration design paradigm, whereby guidelines exist to designate the directory and file structure of the project. This practice aims to minimize the efforts involved in composing settings and configurations directives in order to port new functionalities to the project.</w:t>
      </w:r>
    </w:p>
    <w:p w14:paraId="15E920AC" w14:textId="77777777" w:rsidR="00182F00" w:rsidRDefault="00182F00" w:rsidP="00162438">
      <w:pPr>
        <w:pStyle w:val="NoSpacing"/>
      </w:pPr>
    </w:p>
    <w:p w14:paraId="1EAD3CD4" w14:textId="30B9E2F6" w:rsidR="00683FF6" w:rsidRPr="00162438" w:rsidRDefault="00554756" w:rsidP="00162438">
      <w:pPr>
        <w:pStyle w:val="NoSpacing"/>
      </w:pPr>
      <w:r>
        <w:fldChar w:fldCharType="begin"/>
      </w:r>
      <w:r>
        <w:instrText xml:space="preserve"> REF _Ref242121283 </w:instrText>
      </w:r>
      <w:r>
        <w:fldChar w:fldCharType="separate"/>
      </w:r>
      <w:r w:rsidR="00803D38" w:rsidRPr="00F05AA6">
        <w:rPr>
          <w:szCs w:val="22"/>
        </w:rPr>
        <w:t xml:space="preserve">Figure </w:t>
      </w:r>
      <w:r w:rsidR="00803D38">
        <w:rPr>
          <w:noProof/>
          <w:szCs w:val="22"/>
        </w:rPr>
        <w:t>3</w:t>
      </w:r>
      <w:r>
        <w:rPr>
          <w:noProof/>
        </w:rPr>
        <w:fldChar w:fldCharType="end"/>
      </w:r>
      <w:r w:rsidR="00132F82">
        <w:t xml:space="preserve"> outlines the directories structure of the </w:t>
      </w:r>
      <w:proofErr w:type="spellStart"/>
      <w:r w:rsidR="00132F82">
        <w:t>Elgg</w:t>
      </w:r>
      <w:proofErr w:type="spellEnd"/>
      <w:r w:rsidR="00132F82">
        <w:t xml:space="preserve"> framework. The section to follow provides an overview of each directory, and explains in detail </w:t>
      </w:r>
      <w:r w:rsidR="005A1B73">
        <w:t xml:space="preserve">the </w:t>
      </w:r>
      <w:r w:rsidR="00B85FD2">
        <w:t>coding guidelines developers should follow.</w:t>
      </w:r>
    </w:p>
    <w:p w14:paraId="66C153A4" w14:textId="77777777" w:rsidR="00226E3A" w:rsidRDefault="00226E3A" w:rsidP="00226E3A">
      <w:pPr>
        <w:pStyle w:val="NoSpacing"/>
        <w:rPr>
          <w:szCs w:val="22"/>
        </w:rPr>
      </w:pPr>
      <w:r>
        <w:rPr>
          <w:noProof/>
        </w:rPr>
        <w:drawing>
          <wp:inline distT="0" distB="0" distL="0" distR="0" wp14:anchorId="11A8246E" wp14:editId="045E2A92">
            <wp:extent cx="3713771" cy="84582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92" t="1964" r="9721" b="3173"/>
                    <a:stretch/>
                  </pic:blipFill>
                  <pic:spPr bwMode="auto">
                    <a:xfrm>
                      <a:off x="0" y="0"/>
                      <a:ext cx="3713771" cy="8458200"/>
                    </a:xfrm>
                    <a:prstGeom prst="rect">
                      <a:avLst/>
                    </a:prstGeom>
                    <a:noFill/>
                    <a:ln>
                      <a:noFill/>
                    </a:ln>
                    <a:extLst>
                      <a:ext uri="{53640926-AAD7-44d8-BBD7-CCE9431645EC}">
                        <a14:shadowObscured xmlns:a14="http://schemas.microsoft.com/office/drawing/2010/main"/>
                      </a:ext>
                    </a:extLst>
                  </pic:spPr>
                </pic:pic>
              </a:graphicData>
            </a:graphic>
          </wp:inline>
        </w:drawing>
      </w:r>
    </w:p>
    <w:p w14:paraId="21B2B610" w14:textId="1235E4D5" w:rsidR="00B55ADF" w:rsidRPr="00F05AA6" w:rsidRDefault="00162438" w:rsidP="00162438">
      <w:pPr>
        <w:pStyle w:val="Caption"/>
        <w:rPr>
          <w:b/>
          <w:szCs w:val="22"/>
        </w:rPr>
      </w:pPr>
      <w:bookmarkStart w:id="9" w:name="_Ref242121283"/>
      <w:r w:rsidRPr="00F05AA6">
        <w:rPr>
          <w:szCs w:val="22"/>
        </w:rPr>
        <w:t xml:space="preserve">Figure </w:t>
      </w:r>
      <w:r w:rsidRPr="00F05AA6">
        <w:rPr>
          <w:szCs w:val="22"/>
        </w:rPr>
        <w:fldChar w:fldCharType="begin"/>
      </w:r>
      <w:r w:rsidRPr="00F05AA6">
        <w:rPr>
          <w:szCs w:val="22"/>
        </w:rPr>
        <w:instrText xml:space="preserve"> SEQ Figure \* ARABIC </w:instrText>
      </w:r>
      <w:r w:rsidRPr="00F05AA6">
        <w:rPr>
          <w:szCs w:val="22"/>
        </w:rPr>
        <w:fldChar w:fldCharType="separate"/>
      </w:r>
      <w:r w:rsidR="00803D38">
        <w:rPr>
          <w:noProof/>
          <w:szCs w:val="22"/>
        </w:rPr>
        <w:t>3</w:t>
      </w:r>
      <w:r w:rsidRPr="00F05AA6">
        <w:rPr>
          <w:szCs w:val="22"/>
        </w:rPr>
        <w:fldChar w:fldCharType="end"/>
      </w:r>
      <w:bookmarkEnd w:id="9"/>
      <w:r w:rsidR="0075033C" w:rsidRPr="00F05AA6">
        <w:rPr>
          <w:szCs w:val="22"/>
        </w:rPr>
        <w:t>:</w:t>
      </w:r>
      <w:r w:rsidRPr="00F05AA6">
        <w:rPr>
          <w:szCs w:val="22"/>
        </w:rPr>
        <w:t xml:space="preserve"> E</w:t>
      </w:r>
      <w:r w:rsidR="00914B50">
        <w:rPr>
          <w:szCs w:val="22"/>
        </w:rPr>
        <w:t>LGG</w:t>
      </w:r>
      <w:r w:rsidRPr="00F05AA6">
        <w:rPr>
          <w:szCs w:val="22"/>
        </w:rPr>
        <w:t xml:space="preserve"> </w:t>
      </w:r>
      <w:r w:rsidR="004A61CE">
        <w:rPr>
          <w:szCs w:val="22"/>
        </w:rPr>
        <w:t>Project</w:t>
      </w:r>
      <w:r w:rsidRPr="00F05AA6">
        <w:rPr>
          <w:szCs w:val="22"/>
        </w:rPr>
        <w:t xml:space="preserve"> Directories</w:t>
      </w:r>
    </w:p>
    <w:p w14:paraId="5706D737" w14:textId="77777777" w:rsidR="00C122C5" w:rsidRPr="00FE54A9" w:rsidRDefault="00C122C5" w:rsidP="00B55ADF">
      <w:pPr>
        <w:pStyle w:val="NoSpacing"/>
        <w:rPr>
          <w:b/>
        </w:rPr>
      </w:pPr>
    </w:p>
    <w:tbl>
      <w:tblPr>
        <w:tblW w:w="0" w:type="auto"/>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460"/>
        <w:gridCol w:w="7012"/>
      </w:tblGrid>
      <w:tr w:rsidR="00B55ADF" w:rsidRPr="00FE54A9" w14:paraId="7776875A" w14:textId="77777777" w:rsidTr="00DE4487">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22CB96E3" w14:textId="77777777" w:rsidR="00B55ADF" w:rsidRPr="00FE54A9" w:rsidRDefault="00B55ADF" w:rsidP="00B55ADF">
            <w:pPr>
              <w:pStyle w:val="NoSpacing"/>
            </w:pPr>
            <w:r w:rsidRPr="00FE54A9">
              <w:t>_</w:t>
            </w:r>
            <w:proofErr w:type="spellStart"/>
            <w:proofErr w:type="gramStart"/>
            <w:r w:rsidRPr="00FE54A9">
              <w:t>css</w:t>
            </w:r>
            <w:proofErr w:type="spellEnd"/>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AFC7DCC" w14:textId="77777777" w:rsidR="00170B33" w:rsidRDefault="00170B33" w:rsidP="00170B33">
            <w:pPr>
              <w:pStyle w:val="NoSpacing"/>
            </w:pPr>
          </w:p>
          <w:p w14:paraId="77684D9D" w14:textId="531FBFB1" w:rsidR="00412354" w:rsidRPr="00FE54A9" w:rsidRDefault="00193907" w:rsidP="00170B33">
            <w:pPr>
              <w:pStyle w:val="NoSpacing"/>
            </w:pPr>
            <w:r>
              <w:t xml:space="preserve">This directory contains </w:t>
            </w:r>
            <w:r w:rsidR="00B55ADF" w:rsidRPr="00FE54A9">
              <w:t xml:space="preserve">wrapper </w:t>
            </w:r>
            <w:r>
              <w:t xml:space="preserve">files </w:t>
            </w:r>
            <w:r w:rsidR="00B55ADF" w:rsidRPr="00FE54A9">
              <w:t xml:space="preserve">for </w:t>
            </w:r>
            <w:r>
              <w:t>CSS and JavaS</w:t>
            </w:r>
            <w:r w:rsidR="00B55ADF" w:rsidRPr="00FE54A9">
              <w:t>cript</w:t>
            </w:r>
            <w:r w:rsidR="00170B33">
              <w:t>.</w:t>
            </w:r>
          </w:p>
        </w:tc>
      </w:tr>
      <w:tr w:rsidR="00B55ADF" w:rsidRPr="00FE54A9" w14:paraId="63D5DBB4"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93389B3" w14:textId="77777777" w:rsidR="00B55ADF" w:rsidRPr="00FE54A9" w:rsidRDefault="00B55ADF" w:rsidP="00B55ADF">
            <w:pPr>
              <w:pStyle w:val="NoSpacing"/>
            </w:pPr>
            <w:r w:rsidRPr="00FE54A9">
              <w:t>_</w:t>
            </w:r>
            <w:proofErr w:type="gramStart"/>
            <w:r w:rsidRPr="00FE54A9">
              <w:t>graphics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3EC1E53" w14:textId="77777777" w:rsidR="00412354" w:rsidRDefault="00412354" w:rsidP="00CB471E">
            <w:pPr>
              <w:pStyle w:val="NoSpacing"/>
            </w:pPr>
          </w:p>
          <w:p w14:paraId="69365132" w14:textId="0409C0BF" w:rsidR="00412354" w:rsidRPr="00FE54A9" w:rsidRDefault="00CB471E" w:rsidP="00CB471E">
            <w:pPr>
              <w:pStyle w:val="NoSpacing"/>
            </w:pPr>
            <w:r>
              <w:t xml:space="preserve">This directory contains </w:t>
            </w:r>
            <w:r w:rsidR="00B55ADF" w:rsidRPr="00FE54A9">
              <w:t xml:space="preserve">images </w:t>
            </w:r>
            <w:r>
              <w:t xml:space="preserve">used </w:t>
            </w:r>
            <w:r w:rsidR="00B55ADF" w:rsidRPr="00FE54A9">
              <w:t xml:space="preserve">for </w:t>
            </w:r>
            <w:r>
              <w:t xml:space="preserve">the ELGG </w:t>
            </w:r>
            <w:r w:rsidR="00B55ADF" w:rsidRPr="00FE54A9">
              <w:t xml:space="preserve">core </w:t>
            </w:r>
            <w:r>
              <w:t>as well as</w:t>
            </w:r>
            <w:r w:rsidR="00B55ADF" w:rsidRPr="00FE54A9">
              <w:t xml:space="preserve"> the default </w:t>
            </w:r>
            <w:r>
              <w:t xml:space="preserve">ELGG </w:t>
            </w:r>
            <w:r w:rsidR="00B55ADF" w:rsidRPr="00FE54A9">
              <w:t>theme</w:t>
            </w:r>
            <w:r w:rsidR="00170B33">
              <w:t>.</w:t>
            </w:r>
          </w:p>
        </w:tc>
      </w:tr>
      <w:tr w:rsidR="00B55ADF" w:rsidRPr="00FE54A9" w14:paraId="1E68CA0F"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E5A81DA" w14:textId="77777777" w:rsidR="00B55ADF" w:rsidRPr="00FE54A9" w:rsidRDefault="00B55ADF" w:rsidP="00B55ADF">
            <w:pPr>
              <w:pStyle w:val="NoSpacing"/>
            </w:pPr>
            <w:proofErr w:type="gramStart"/>
            <w:r w:rsidRPr="00FE54A9">
              <w:t>account</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4C18E65F" w14:textId="77777777" w:rsidR="00412354" w:rsidRDefault="00412354" w:rsidP="00412354">
            <w:pPr>
              <w:pStyle w:val="NoSpacing"/>
            </w:pPr>
          </w:p>
          <w:p w14:paraId="11344C88" w14:textId="1547B09C" w:rsidR="00412354" w:rsidRPr="00FE54A9" w:rsidRDefault="00412354" w:rsidP="003A55B0">
            <w:pPr>
              <w:pStyle w:val="NoSpacing"/>
            </w:pPr>
            <w:r>
              <w:t xml:space="preserve">This directory consists of ELGG pages that </w:t>
            </w:r>
            <w:r w:rsidR="003A55B0">
              <w:t>implement and handle</w:t>
            </w:r>
            <w:r>
              <w:t xml:space="preserve"> user</w:t>
            </w:r>
            <w:r w:rsidR="00B55ADF" w:rsidRPr="00FE54A9">
              <w:t xml:space="preserve"> account </w:t>
            </w:r>
            <w:r>
              <w:t xml:space="preserve">management </w:t>
            </w:r>
            <w:r w:rsidR="003A55B0">
              <w:t xml:space="preserve">activities </w:t>
            </w:r>
            <w:r>
              <w:t>such as</w:t>
            </w:r>
            <w:r w:rsidR="00B55ADF" w:rsidRPr="00FE54A9">
              <w:t xml:space="preserve"> </w:t>
            </w:r>
            <w:r>
              <w:t>regist</w:t>
            </w:r>
            <w:r w:rsidR="00B55ADF" w:rsidRPr="00FE54A9">
              <w:t>r</w:t>
            </w:r>
            <w:r>
              <w:t>ation</w:t>
            </w:r>
            <w:r w:rsidR="00B55ADF" w:rsidRPr="00FE54A9">
              <w:t xml:space="preserve"> and password</w:t>
            </w:r>
            <w:r>
              <w:t xml:space="preserve"> management</w:t>
            </w:r>
            <w:r w:rsidR="00170B33">
              <w:t>.</w:t>
            </w:r>
          </w:p>
        </w:tc>
      </w:tr>
      <w:tr w:rsidR="00B55ADF" w:rsidRPr="00FE54A9" w14:paraId="6ED88424"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351C7452" w14:textId="1FCE6582" w:rsidR="00B55ADF" w:rsidRPr="00FE54A9" w:rsidRDefault="00B55ADF" w:rsidP="00B55ADF">
            <w:pPr>
              <w:pStyle w:val="NoSpacing"/>
            </w:pPr>
            <w:proofErr w:type="gramStart"/>
            <w:r w:rsidRPr="00FE54A9">
              <w:t>actions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2669C686" w14:textId="77777777" w:rsidR="005E1EF4" w:rsidRDefault="005E1EF4" w:rsidP="00B55ADF">
            <w:pPr>
              <w:pStyle w:val="NoSpacing"/>
            </w:pPr>
          </w:p>
          <w:p w14:paraId="1FA74396" w14:textId="399F1BA4" w:rsidR="005E1EF4" w:rsidRPr="00FE54A9" w:rsidRDefault="005E1EF4" w:rsidP="005E1EF4">
            <w:pPr>
              <w:pStyle w:val="NoSpacing"/>
            </w:pPr>
            <w:r>
              <w:t xml:space="preserve">This directory contains </w:t>
            </w:r>
            <w:r w:rsidR="00B55ADF" w:rsidRPr="00FE54A9">
              <w:t xml:space="preserve">handlers </w:t>
            </w:r>
            <w:r>
              <w:t xml:space="preserve">that deal with actions in the system. These actions include </w:t>
            </w:r>
            <w:r w:rsidR="00B55ADF" w:rsidRPr="00FE54A9">
              <w:t xml:space="preserve">form or button </w:t>
            </w:r>
            <w:r>
              <w:t>events coming from the user.</w:t>
            </w:r>
          </w:p>
        </w:tc>
      </w:tr>
      <w:tr w:rsidR="00B55ADF" w:rsidRPr="00FE54A9" w14:paraId="3C6D0216"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03525131" w14:textId="0F9CE7BD" w:rsidR="00B55ADF" w:rsidRPr="00FE54A9" w:rsidRDefault="00B55ADF" w:rsidP="00B55ADF">
            <w:pPr>
              <w:pStyle w:val="NoSpacing"/>
            </w:pPr>
            <w:proofErr w:type="gramStart"/>
            <w:r w:rsidRPr="00FE54A9">
              <w:t>admin</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D537F25" w14:textId="77777777" w:rsidR="00A15E97" w:rsidRDefault="00A15E97" w:rsidP="00B55ADF">
            <w:pPr>
              <w:pStyle w:val="NoSpacing"/>
            </w:pPr>
          </w:p>
          <w:p w14:paraId="08017EE0" w14:textId="66C1ED7B" w:rsidR="00A15E97" w:rsidRPr="00FE54A9" w:rsidRDefault="00A15E97" w:rsidP="00093F01">
            <w:pPr>
              <w:pStyle w:val="NoSpacing"/>
            </w:pPr>
            <w:r>
              <w:t xml:space="preserve">This directory contains </w:t>
            </w:r>
            <w:r w:rsidR="00093F01">
              <w:t xml:space="preserve">ELGG </w:t>
            </w:r>
            <w:r>
              <w:t xml:space="preserve">pages that </w:t>
            </w:r>
            <w:r w:rsidR="00093F01">
              <w:t>implement and handle</w:t>
            </w:r>
            <w:r>
              <w:t xml:space="preserve"> system administration </w:t>
            </w:r>
            <w:r w:rsidR="00093F01">
              <w:t xml:space="preserve">related </w:t>
            </w:r>
            <w:r>
              <w:t>activities.</w:t>
            </w:r>
          </w:p>
        </w:tc>
      </w:tr>
      <w:tr w:rsidR="00B55ADF" w:rsidRPr="00FE54A9" w14:paraId="0D3D3562"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3CF5E4FE" w14:textId="77777777" w:rsidR="00B55ADF" w:rsidRPr="00FE54A9" w:rsidRDefault="00B55ADF" w:rsidP="00B55ADF">
            <w:pPr>
              <w:pStyle w:val="NoSpacing"/>
            </w:pPr>
            <w:proofErr w:type="gramStart"/>
            <w:r w:rsidRPr="00FE54A9">
              <w:t>dashboard</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4F908C08" w14:textId="77777777" w:rsidR="00DB7C6A" w:rsidRDefault="00DB7C6A" w:rsidP="0092497A">
            <w:pPr>
              <w:pStyle w:val="NoSpacing"/>
            </w:pPr>
          </w:p>
          <w:p w14:paraId="405EBB1E" w14:textId="4701222E" w:rsidR="00DB7C6A" w:rsidRPr="00FE54A9" w:rsidRDefault="0092497A" w:rsidP="00B601C2">
            <w:pPr>
              <w:pStyle w:val="NoSpacing"/>
            </w:pPr>
            <w:r>
              <w:t xml:space="preserve">This directory contains the page </w:t>
            </w:r>
            <w:r w:rsidR="00F05FFB">
              <w:t>that</w:t>
            </w:r>
            <w:r>
              <w:t xml:space="preserve"> is responsible for organizing </w:t>
            </w:r>
            <w:r w:rsidR="00B601C2">
              <w:t xml:space="preserve">and presenting </w:t>
            </w:r>
            <w:r w:rsidR="00B55ADF" w:rsidRPr="00FE54A9">
              <w:t>dashboard</w:t>
            </w:r>
            <w:r w:rsidR="00B601C2">
              <w:t>s in ELGG</w:t>
            </w:r>
            <w:r w:rsidR="00170B33">
              <w:t>.</w:t>
            </w:r>
          </w:p>
        </w:tc>
      </w:tr>
      <w:tr w:rsidR="00B55ADF" w:rsidRPr="00FE54A9" w14:paraId="4D29889D"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0035AF05" w14:textId="77777777" w:rsidR="00B55ADF" w:rsidRPr="00FE54A9" w:rsidRDefault="00B55ADF" w:rsidP="00B55ADF">
            <w:pPr>
              <w:pStyle w:val="NoSpacing"/>
            </w:pPr>
            <w:proofErr w:type="gramStart"/>
            <w:r w:rsidRPr="00FE54A9">
              <w:t>engine</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FA7B420" w14:textId="77777777" w:rsidR="00170B33" w:rsidRDefault="00170B33" w:rsidP="00170B33">
            <w:pPr>
              <w:pStyle w:val="NoSpacing"/>
            </w:pPr>
          </w:p>
          <w:p w14:paraId="2688120F" w14:textId="43C4F439" w:rsidR="00170B33" w:rsidRPr="00FE54A9" w:rsidRDefault="00337D1D" w:rsidP="00EE638C">
            <w:pPr>
              <w:pStyle w:val="NoSpacing"/>
            </w:pPr>
            <w:r>
              <w:t xml:space="preserve">This directory contains the source code to ELGG’s core engine. </w:t>
            </w:r>
            <w:r w:rsidR="00170B33">
              <w:t xml:space="preserve">Components of the core engine include controllers </w:t>
            </w:r>
            <w:r w:rsidR="00EE638C">
              <w:t xml:space="preserve">that are </w:t>
            </w:r>
            <w:r w:rsidR="00170B33">
              <w:t xml:space="preserve">responsible for database access, session handling, and event dispatch. </w:t>
            </w:r>
          </w:p>
        </w:tc>
      </w:tr>
      <w:tr w:rsidR="00B55ADF" w:rsidRPr="00FE54A9" w14:paraId="0C3D1EDF"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4D6ADBFB" w14:textId="77777777" w:rsidR="00B55ADF" w:rsidRPr="00FE54A9" w:rsidRDefault="00B55ADF" w:rsidP="00B55ADF">
            <w:pPr>
              <w:pStyle w:val="NoSpacing"/>
            </w:pPr>
            <w:proofErr w:type="gramStart"/>
            <w:r w:rsidRPr="00FE54A9">
              <w:t>entities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FEF545D" w14:textId="77777777" w:rsidR="00DE4E68" w:rsidRDefault="00DE4E68" w:rsidP="00B55ADF">
            <w:pPr>
              <w:pStyle w:val="NoSpacing"/>
            </w:pPr>
          </w:p>
          <w:p w14:paraId="17860A12" w14:textId="0B420FAC" w:rsidR="00DE4E68" w:rsidRPr="00FE54A9" w:rsidRDefault="00DE4E68" w:rsidP="00C71F42">
            <w:pPr>
              <w:pStyle w:val="NoSpacing"/>
            </w:pPr>
            <w:r>
              <w:t xml:space="preserve">This directory contains </w:t>
            </w:r>
            <w:r w:rsidR="002613CA">
              <w:t xml:space="preserve">the </w:t>
            </w:r>
            <w:r>
              <w:t xml:space="preserve">implementation </w:t>
            </w:r>
            <w:r w:rsidR="00756445">
              <w:t>to</w:t>
            </w:r>
            <w:r>
              <w:t xml:space="preserve"> </w:t>
            </w:r>
            <w:r w:rsidR="00756445">
              <w:t>the primitive</w:t>
            </w:r>
            <w:r>
              <w:t xml:space="preserve"> </w:t>
            </w:r>
            <w:r w:rsidR="00756445">
              <w:t xml:space="preserve">ELGG </w:t>
            </w:r>
            <w:r>
              <w:t>entities</w:t>
            </w:r>
            <w:r w:rsidR="00C71F42">
              <w:t xml:space="preserve"> that make up the data model</w:t>
            </w:r>
            <w:r>
              <w:t>.</w:t>
            </w:r>
          </w:p>
        </w:tc>
      </w:tr>
      <w:tr w:rsidR="00B55ADF" w:rsidRPr="00FE54A9" w14:paraId="7AD91185"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FD60BAF" w14:textId="77777777" w:rsidR="00B55ADF" w:rsidRPr="00FE54A9" w:rsidRDefault="00B55ADF" w:rsidP="00B55ADF">
            <w:pPr>
              <w:pStyle w:val="NoSpacing"/>
            </w:pPr>
            <w:proofErr w:type="gramStart"/>
            <w:r w:rsidRPr="00FE54A9">
              <w:t>friends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7B4E9DE" w14:textId="77777777" w:rsidR="00F749DD" w:rsidRDefault="00F749DD" w:rsidP="00B55ADF">
            <w:pPr>
              <w:pStyle w:val="NoSpacing"/>
            </w:pPr>
          </w:p>
          <w:p w14:paraId="718AF4AA" w14:textId="3FB3A9A6" w:rsidR="00B55ADF" w:rsidRPr="00FE54A9" w:rsidRDefault="00F749DD" w:rsidP="00093F01">
            <w:pPr>
              <w:pStyle w:val="NoSpacing"/>
            </w:pPr>
            <w:r>
              <w:t xml:space="preserve">This directory contains </w:t>
            </w:r>
            <w:r w:rsidR="00093F01">
              <w:t>ELGG</w:t>
            </w:r>
            <w:r>
              <w:t xml:space="preserve"> </w:t>
            </w:r>
            <w:r w:rsidR="00812511">
              <w:t>page</w:t>
            </w:r>
            <w:r w:rsidR="00093F01">
              <w:t>s</w:t>
            </w:r>
            <w:r w:rsidR="00812511">
              <w:t xml:space="preserve"> </w:t>
            </w:r>
            <w:r w:rsidR="00093F01">
              <w:t>that implement and handle</w:t>
            </w:r>
            <w:r w:rsidR="00812511">
              <w:t xml:space="preserve"> </w:t>
            </w:r>
            <w:r w:rsidR="00093F01">
              <w:t>buddy system related activities.</w:t>
            </w:r>
          </w:p>
        </w:tc>
      </w:tr>
      <w:tr w:rsidR="00B55ADF" w:rsidRPr="00FE54A9" w14:paraId="60624995"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4820D94" w14:textId="77777777" w:rsidR="00B55ADF" w:rsidRPr="00FE54A9" w:rsidRDefault="00B55ADF" w:rsidP="00B55ADF">
            <w:pPr>
              <w:pStyle w:val="NoSpacing"/>
            </w:pPr>
            <w:proofErr w:type="spellStart"/>
            <w:proofErr w:type="gramStart"/>
            <w:r w:rsidRPr="00FE54A9">
              <w:t>javascript</w:t>
            </w:r>
            <w:proofErr w:type="spellEnd"/>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2013147C" w14:textId="77777777" w:rsidR="00BF1516" w:rsidRDefault="00BF1516" w:rsidP="00B55ADF">
            <w:pPr>
              <w:pStyle w:val="NoSpacing"/>
            </w:pPr>
          </w:p>
          <w:p w14:paraId="3C4FE71E" w14:textId="21AD3C9E" w:rsidR="00B55ADF" w:rsidRPr="00FE54A9" w:rsidRDefault="00BF1516" w:rsidP="00BF1516">
            <w:pPr>
              <w:pStyle w:val="NoSpacing"/>
            </w:pPr>
            <w:r>
              <w:t>This directory historically contains JavaScript code used in ELGG, but is now deprecated.</w:t>
            </w:r>
          </w:p>
        </w:tc>
      </w:tr>
      <w:tr w:rsidR="00B55ADF" w:rsidRPr="00FE54A9" w14:paraId="2F0BA61C"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35ADB13F" w14:textId="77777777" w:rsidR="00B55ADF" w:rsidRPr="00FE54A9" w:rsidRDefault="00B55ADF" w:rsidP="00B55ADF">
            <w:pPr>
              <w:pStyle w:val="NoSpacing"/>
            </w:pPr>
            <w:proofErr w:type="gramStart"/>
            <w:r w:rsidRPr="00FE54A9">
              <w:t>languages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F83D6B1" w14:textId="77777777" w:rsidR="00CB7227" w:rsidRDefault="00CB7227" w:rsidP="00B55ADF">
            <w:pPr>
              <w:pStyle w:val="NoSpacing"/>
            </w:pPr>
          </w:p>
          <w:p w14:paraId="637588BD" w14:textId="5B9FDDBA" w:rsidR="00B55ADF" w:rsidRPr="00FE54A9" w:rsidRDefault="00CB7227" w:rsidP="00CB7227">
            <w:pPr>
              <w:pStyle w:val="NoSpacing"/>
            </w:pPr>
            <w:r>
              <w:t xml:space="preserve">This directory contains localization </w:t>
            </w:r>
            <w:r w:rsidR="00B55ADF" w:rsidRPr="00FE54A9">
              <w:t>files</w:t>
            </w:r>
            <w:r>
              <w:t xml:space="preserve"> used in supporting language varieties </w:t>
            </w:r>
            <w:r w:rsidR="00F36744">
              <w:t>tailored for the targeted audience</w:t>
            </w:r>
            <w:r>
              <w:t>.</w:t>
            </w:r>
          </w:p>
        </w:tc>
      </w:tr>
      <w:tr w:rsidR="00B55ADF" w:rsidRPr="00FE54A9" w14:paraId="39F8C1C0"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6CF045C7" w14:textId="77777777" w:rsidR="00B55ADF" w:rsidRPr="00FE54A9" w:rsidRDefault="00B55ADF" w:rsidP="00B55ADF">
            <w:pPr>
              <w:pStyle w:val="NoSpacing"/>
            </w:pPr>
            <w:proofErr w:type="gramStart"/>
            <w:r w:rsidRPr="00FE54A9">
              <w:t>mod</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669FEA8" w14:textId="77777777" w:rsidR="00571C51" w:rsidRDefault="00571C51" w:rsidP="00B55ADF">
            <w:pPr>
              <w:pStyle w:val="NoSpacing"/>
            </w:pPr>
          </w:p>
          <w:p w14:paraId="58B1D9AE" w14:textId="507692DE" w:rsidR="00B55ADF" w:rsidRPr="00FE54A9" w:rsidRDefault="00571C51" w:rsidP="00571C51">
            <w:pPr>
              <w:pStyle w:val="NoSpacing"/>
            </w:pPr>
            <w:r>
              <w:t xml:space="preserve">This directory contains various ELGG </w:t>
            </w:r>
            <w:r w:rsidR="00B55ADF" w:rsidRPr="00FE54A9">
              <w:t>plugin</w:t>
            </w:r>
            <w:r>
              <w:t>s</w:t>
            </w:r>
            <w:r w:rsidR="00CC45BA">
              <w:t xml:space="preserve"> for functional extensions and customizations.</w:t>
            </w:r>
          </w:p>
        </w:tc>
      </w:tr>
      <w:tr w:rsidR="00B55ADF" w:rsidRPr="00FE54A9" w14:paraId="4F28ED0B"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72DBEEA" w14:textId="77777777" w:rsidR="00B55ADF" w:rsidRPr="00FE54A9" w:rsidRDefault="00B55ADF" w:rsidP="00B55ADF">
            <w:pPr>
              <w:pStyle w:val="NoSpacing"/>
            </w:pPr>
            <w:proofErr w:type="gramStart"/>
            <w:r w:rsidRPr="00FE54A9">
              <w:t>search</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6FED275C" w14:textId="77777777" w:rsidR="00CC45BA" w:rsidRDefault="00CC45BA" w:rsidP="00B55ADF">
            <w:pPr>
              <w:pStyle w:val="NoSpacing"/>
            </w:pPr>
          </w:p>
          <w:p w14:paraId="5101DA84" w14:textId="31CEDBC0" w:rsidR="00B55ADF" w:rsidRPr="00FE54A9" w:rsidRDefault="00CC45BA" w:rsidP="00CC45BA">
            <w:pPr>
              <w:pStyle w:val="NoSpacing"/>
            </w:pPr>
            <w:r>
              <w:t xml:space="preserve">This directory contains ELGG pages that implement and handle </w:t>
            </w:r>
            <w:r w:rsidR="00B55ADF" w:rsidRPr="00FE54A9">
              <w:t>search</w:t>
            </w:r>
            <w:r>
              <w:t>ing in ELGG.</w:t>
            </w:r>
          </w:p>
        </w:tc>
      </w:tr>
      <w:tr w:rsidR="00B55ADF" w:rsidRPr="00FE54A9" w14:paraId="33368B0C"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01A98D5" w14:textId="77777777" w:rsidR="00B55ADF" w:rsidRPr="00FE54A9" w:rsidRDefault="00B55ADF" w:rsidP="00B55ADF">
            <w:pPr>
              <w:pStyle w:val="NoSpacing"/>
            </w:pPr>
            <w:proofErr w:type="gramStart"/>
            <w:r w:rsidRPr="00FE54A9">
              <w:t>services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7061F459" w14:textId="77777777" w:rsidR="00010FCA" w:rsidRDefault="00010FCA" w:rsidP="00B55ADF">
            <w:pPr>
              <w:pStyle w:val="NoSpacing"/>
            </w:pPr>
          </w:p>
          <w:p w14:paraId="47661B6A" w14:textId="15E1D26C" w:rsidR="00B55ADF" w:rsidRPr="00FE54A9" w:rsidRDefault="00010FCA" w:rsidP="00010FCA">
            <w:pPr>
              <w:pStyle w:val="NoSpacing"/>
            </w:pPr>
            <w:r>
              <w:t>This directory contains implementation of other ELGG</w:t>
            </w:r>
            <w:r w:rsidR="00B55ADF" w:rsidRPr="00FE54A9">
              <w:t xml:space="preserve"> services </w:t>
            </w:r>
            <w:r>
              <w:t xml:space="preserve">such as the </w:t>
            </w:r>
            <w:proofErr w:type="spellStart"/>
            <w:r w:rsidR="00B55ADF" w:rsidRPr="00FE54A9">
              <w:t>RESTful</w:t>
            </w:r>
            <w:proofErr w:type="spellEnd"/>
            <w:r w:rsidR="00B55ADF" w:rsidRPr="00FE54A9">
              <w:t xml:space="preserve"> API</w:t>
            </w:r>
            <w:r>
              <w:t>s.</w:t>
            </w:r>
          </w:p>
        </w:tc>
      </w:tr>
      <w:tr w:rsidR="00B55ADF" w:rsidRPr="00FE54A9" w14:paraId="6C453B86"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4E812785" w14:textId="77777777" w:rsidR="00B55ADF" w:rsidRPr="00FE54A9" w:rsidRDefault="00B55ADF" w:rsidP="00B55ADF">
            <w:pPr>
              <w:pStyle w:val="NoSpacing"/>
            </w:pPr>
            <w:proofErr w:type="gramStart"/>
            <w:r w:rsidRPr="00FE54A9">
              <w:t>settings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3524045" w14:textId="77777777" w:rsidR="00010FCA" w:rsidRDefault="00010FCA" w:rsidP="00B55ADF">
            <w:pPr>
              <w:pStyle w:val="NoSpacing"/>
            </w:pPr>
          </w:p>
          <w:p w14:paraId="4BD60331" w14:textId="566ED31F" w:rsidR="00B55ADF" w:rsidRPr="00FE54A9" w:rsidRDefault="00010FCA" w:rsidP="00010FCA">
            <w:pPr>
              <w:pStyle w:val="NoSpacing"/>
            </w:pPr>
            <w:r>
              <w:t>This directory contains ELGG pages that implement and handle user</w:t>
            </w:r>
            <w:r w:rsidR="00B55ADF" w:rsidRPr="00FE54A9">
              <w:t xml:space="preserve"> settings</w:t>
            </w:r>
            <w:r>
              <w:t>.</w:t>
            </w:r>
          </w:p>
        </w:tc>
      </w:tr>
      <w:tr w:rsidR="00B55ADF" w:rsidRPr="00FE54A9" w14:paraId="624BD330"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370983E2" w14:textId="77777777" w:rsidR="00B55ADF" w:rsidRPr="00FE54A9" w:rsidRDefault="00B55ADF" w:rsidP="00B55ADF">
            <w:pPr>
              <w:pStyle w:val="NoSpacing"/>
            </w:pPr>
            <w:proofErr w:type="spellStart"/>
            <w:proofErr w:type="gramStart"/>
            <w:r w:rsidRPr="00FE54A9">
              <w:t>simplecache</w:t>
            </w:r>
            <w:proofErr w:type="spellEnd"/>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28349D7F" w14:textId="77777777" w:rsidR="008A3518" w:rsidRDefault="008A3518" w:rsidP="00B55ADF">
            <w:pPr>
              <w:pStyle w:val="NoSpacing"/>
            </w:pPr>
          </w:p>
          <w:p w14:paraId="031546DA" w14:textId="3B967F50" w:rsidR="00B55ADF" w:rsidRPr="00FE54A9" w:rsidRDefault="008A3518" w:rsidP="00B55ADF">
            <w:pPr>
              <w:pStyle w:val="NoSpacing"/>
            </w:pPr>
            <w:r>
              <w:t xml:space="preserve">This directory contains the </w:t>
            </w:r>
            <w:r w:rsidR="00B55ADF" w:rsidRPr="00FE54A9">
              <w:t xml:space="preserve">primary </w:t>
            </w:r>
            <w:proofErr w:type="spellStart"/>
            <w:r w:rsidR="00B55ADF" w:rsidRPr="00FE54A9">
              <w:t>simplecache</w:t>
            </w:r>
            <w:proofErr w:type="spellEnd"/>
            <w:r w:rsidR="00B55ADF" w:rsidRPr="00FE54A9">
              <w:t xml:space="preserve"> page</w:t>
            </w:r>
            <w:r>
              <w:t>.</w:t>
            </w:r>
          </w:p>
        </w:tc>
      </w:tr>
      <w:tr w:rsidR="00B55ADF" w:rsidRPr="00FE54A9" w14:paraId="5DB454E5" w14:textId="77777777" w:rsidTr="00DE4487">
        <w:tblPrEx>
          <w:tblBorders>
            <w:top w:val="none" w:sz="0" w:space="0" w:color="auto"/>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1F1C8E9" w14:textId="77777777" w:rsidR="00B55ADF" w:rsidRPr="00FE54A9" w:rsidRDefault="00B55ADF" w:rsidP="00B55ADF">
            <w:pPr>
              <w:pStyle w:val="NoSpacing"/>
            </w:pPr>
            <w:proofErr w:type="gramStart"/>
            <w:r w:rsidRPr="00FE54A9">
              <w:t>vendors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79F04C5" w14:textId="77777777" w:rsidR="008A3518" w:rsidRDefault="008A3518" w:rsidP="00B55ADF">
            <w:pPr>
              <w:pStyle w:val="NoSpacing"/>
            </w:pPr>
          </w:p>
          <w:p w14:paraId="03B54F6A" w14:textId="4528F646" w:rsidR="00B55ADF" w:rsidRPr="00FE54A9" w:rsidRDefault="008A3518" w:rsidP="008A3518">
            <w:pPr>
              <w:pStyle w:val="NoSpacing"/>
            </w:pPr>
            <w:r>
              <w:t xml:space="preserve">This directory contains </w:t>
            </w:r>
            <w:proofErr w:type="gramStart"/>
            <w:r>
              <w:t>third-party</w:t>
            </w:r>
            <w:proofErr w:type="gramEnd"/>
            <w:r w:rsidR="00B55ADF" w:rsidRPr="00FE54A9">
              <w:t xml:space="preserve"> </w:t>
            </w:r>
            <w:r>
              <w:t xml:space="preserve">JavaScript and PHP </w:t>
            </w:r>
            <w:r w:rsidR="00B55ADF" w:rsidRPr="00FE54A9">
              <w:t xml:space="preserve">libraries </w:t>
            </w:r>
            <w:r>
              <w:t>required by the ELGG framework.</w:t>
            </w:r>
          </w:p>
        </w:tc>
      </w:tr>
      <w:tr w:rsidR="00B55ADF" w:rsidRPr="00FE54A9" w14:paraId="07D158C4" w14:textId="77777777" w:rsidTr="00DE4487">
        <w:tblPrEx>
          <w:tblBorders>
            <w:top w:val="none" w:sz="0" w:space="0" w:color="auto"/>
            <w:bottom w:val="single" w:sz="8" w:space="0" w:color="6D6D6D"/>
          </w:tblBorders>
        </w:tblPrEx>
        <w:tc>
          <w:tcPr>
            <w:tcW w:w="1460"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6A29C8A7" w14:textId="77777777" w:rsidR="00B55ADF" w:rsidRPr="00FE54A9" w:rsidRDefault="00B55ADF" w:rsidP="00B55ADF">
            <w:pPr>
              <w:pStyle w:val="NoSpacing"/>
            </w:pPr>
            <w:proofErr w:type="gramStart"/>
            <w:r w:rsidRPr="00FE54A9">
              <w:t>views</w:t>
            </w:r>
            <w:proofErr w:type="gramEnd"/>
          </w:p>
        </w:tc>
        <w:tc>
          <w:tcPr>
            <w:tcW w:w="7012"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3E3B4FB" w14:textId="77777777" w:rsidR="00DE4487" w:rsidRDefault="00DE4487" w:rsidP="00DE4487">
            <w:pPr>
              <w:pStyle w:val="NoSpacing"/>
            </w:pPr>
          </w:p>
          <w:p w14:paraId="6003AB59" w14:textId="52BF671D" w:rsidR="00B55ADF" w:rsidRPr="00FE54A9" w:rsidRDefault="00DE4487" w:rsidP="00DE4487">
            <w:pPr>
              <w:pStyle w:val="NoSpacing"/>
            </w:pPr>
            <w:r>
              <w:t>This directory contains all the ELGG view components in the MVC design pattern.</w:t>
            </w:r>
          </w:p>
        </w:tc>
      </w:tr>
    </w:tbl>
    <w:p w14:paraId="33B27E05" w14:textId="3374BC05" w:rsidR="00F12739" w:rsidRPr="00FE54A9" w:rsidRDefault="004A61CE" w:rsidP="00DE4487">
      <w:pPr>
        <w:pStyle w:val="Caption"/>
      </w:pPr>
      <w:r>
        <w:t xml:space="preserve">Table </w:t>
      </w:r>
      <w:r w:rsidR="00554756">
        <w:fldChar w:fldCharType="begin"/>
      </w:r>
      <w:r w:rsidR="00554756">
        <w:instrText xml:space="preserve"> SEQ Table \* ARABIC </w:instrText>
      </w:r>
      <w:r w:rsidR="00554756">
        <w:fldChar w:fldCharType="separate"/>
      </w:r>
      <w:r w:rsidR="00803D38">
        <w:rPr>
          <w:noProof/>
        </w:rPr>
        <w:t>1</w:t>
      </w:r>
      <w:r w:rsidR="00554756">
        <w:rPr>
          <w:noProof/>
        </w:rPr>
        <w:fldChar w:fldCharType="end"/>
      </w:r>
      <w:r w:rsidR="009D1CA6">
        <w:t>:</w:t>
      </w:r>
      <w:r>
        <w:t xml:space="preserve"> </w:t>
      </w:r>
      <w:r w:rsidR="000B5A7D">
        <w:t xml:space="preserve">ELGG </w:t>
      </w:r>
      <w:r>
        <w:t>Project Directories</w:t>
      </w:r>
      <w:r w:rsidR="00AF38C3">
        <w:t xml:space="preserve"> Explained</w:t>
      </w:r>
      <w:sdt>
        <w:sdtPr>
          <w:id w:val="-1364892306"/>
          <w:citation/>
        </w:sdtPr>
        <w:sdtEndPr/>
        <w:sdtContent>
          <w:r w:rsidR="00D33FDC">
            <w:fldChar w:fldCharType="begin"/>
          </w:r>
          <w:r w:rsidR="00D33FDC">
            <w:instrText xml:space="preserve"> CITATION Elg2 \l 1033 </w:instrText>
          </w:r>
          <w:r w:rsidR="00D33FDC">
            <w:fldChar w:fldCharType="separate"/>
          </w:r>
          <w:r w:rsidR="009D14C2">
            <w:rPr>
              <w:noProof/>
            </w:rPr>
            <w:t xml:space="preserve"> (Elgg)</w:t>
          </w:r>
          <w:r w:rsidR="00D33FDC">
            <w:fldChar w:fldCharType="end"/>
          </w:r>
        </w:sdtContent>
      </w:sdt>
    </w:p>
    <w:p w14:paraId="750CB0A3" w14:textId="77777777" w:rsidR="006A0457" w:rsidRDefault="006A0457">
      <w:pPr>
        <w:rPr>
          <w:rFonts w:eastAsiaTheme="majorEastAsia" w:cstheme="majorBidi"/>
          <w:b/>
          <w:bCs/>
          <w:color w:val="1F497D" w:themeColor="text2"/>
          <w:sz w:val="28"/>
          <w:szCs w:val="26"/>
        </w:rPr>
      </w:pPr>
      <w:r>
        <w:br w:type="page"/>
      </w:r>
    </w:p>
    <w:p w14:paraId="0128432B" w14:textId="21B49829" w:rsidR="0088715A" w:rsidRDefault="0088715A" w:rsidP="0088715A">
      <w:pPr>
        <w:pStyle w:val="Heading2"/>
      </w:pPr>
      <w:bookmarkStart w:id="10" w:name="_Toc248685357"/>
      <w:r>
        <w:t>E</w:t>
      </w:r>
      <w:r w:rsidR="0095467C">
        <w:t>LGG</w:t>
      </w:r>
      <w:r>
        <w:t xml:space="preserve"> Plugin Development</w:t>
      </w:r>
      <w:bookmarkEnd w:id="10"/>
    </w:p>
    <w:p w14:paraId="582203D0" w14:textId="77777777" w:rsidR="00F800AC" w:rsidRDefault="00F800AC" w:rsidP="00F800AC">
      <w:pPr>
        <w:pStyle w:val="NoSpacing"/>
      </w:pPr>
    </w:p>
    <w:p w14:paraId="2BF918E2" w14:textId="0069CCD5" w:rsidR="00F800AC" w:rsidRDefault="00F800AC" w:rsidP="00F800AC">
      <w:pPr>
        <w:pStyle w:val="NoSpacing"/>
      </w:pPr>
      <w:r>
        <w:t xml:space="preserve">Similar to functional extensions and customization development in ELGG, development and installation of web services in ELGG are also accomplished through plugins. The next section will take the reader through an implementation and installation of a simple plugin. Before we dive into such details, however, we need to administer specific configurations </w:t>
      </w:r>
      <w:r w:rsidR="002355B9">
        <w:t>in</w:t>
      </w:r>
      <w:r w:rsidR="009A7559">
        <w:t xml:space="preserve"> </w:t>
      </w:r>
      <w:r>
        <w:t xml:space="preserve">@CMU </w:t>
      </w:r>
      <w:r w:rsidR="002355B9">
        <w:t xml:space="preserve">to </w:t>
      </w:r>
      <w:r w:rsidR="00471558">
        <w:t>facilitate plugin development and debugging.</w:t>
      </w:r>
      <w:r w:rsidR="002355B9">
        <w:t xml:space="preserve"> </w:t>
      </w:r>
      <w:r w:rsidR="003C0138">
        <w:t>The details are described below.</w:t>
      </w:r>
    </w:p>
    <w:p w14:paraId="653C3CEC" w14:textId="77777777" w:rsidR="003C0138" w:rsidRDefault="003C0138" w:rsidP="00F800AC">
      <w:pPr>
        <w:pStyle w:val="NoSpacing"/>
      </w:pPr>
    </w:p>
    <w:p w14:paraId="1DE5EC93" w14:textId="77777777" w:rsidR="00A81D74" w:rsidRPr="00F800AC" w:rsidRDefault="00A81D74" w:rsidP="00F800AC">
      <w:pPr>
        <w:pStyle w:val="NoSpacing"/>
      </w:pPr>
    </w:p>
    <w:p w14:paraId="3767BCC6" w14:textId="3B4512A6" w:rsidR="006A0457" w:rsidRDefault="003F61BD" w:rsidP="006A0457">
      <w:pPr>
        <w:pStyle w:val="Heading3"/>
      </w:pPr>
      <w:bookmarkStart w:id="11" w:name="_Toc248685358"/>
      <w:r>
        <w:t xml:space="preserve">Configuring </w:t>
      </w:r>
      <w:r w:rsidR="00605F2E">
        <w:t>@</w:t>
      </w:r>
      <w:r w:rsidR="006A0457">
        <w:t>CMU for Plugin Development</w:t>
      </w:r>
      <w:bookmarkEnd w:id="11"/>
    </w:p>
    <w:p w14:paraId="006997A5" w14:textId="77777777" w:rsidR="006A0457" w:rsidRDefault="006A0457" w:rsidP="006A0457">
      <w:pPr>
        <w:pStyle w:val="NoSpacing"/>
        <w:rPr>
          <w:rFonts w:cs="Book Antiqua"/>
          <w:color w:val="000000"/>
          <w:sz w:val="21"/>
          <w:szCs w:val="21"/>
        </w:rPr>
      </w:pPr>
    </w:p>
    <w:p w14:paraId="4C0A13D0" w14:textId="36DB8969" w:rsidR="005A1466" w:rsidRDefault="00C22CB7" w:rsidP="005A1466">
      <w:pPr>
        <w:pStyle w:val="NoSpacing"/>
      </w:pPr>
      <w:r>
        <w:t xml:space="preserve">The initial step to configuring the environment for plugin development is to first activate the Developers plugin. This will add to the administrative sidebar menu </w:t>
      </w:r>
      <w:r w:rsidR="006A0457" w:rsidRPr="006A0457">
        <w:t xml:space="preserve">a Develop section </w:t>
      </w:r>
      <w:r>
        <w:t>alongside</w:t>
      </w:r>
      <w:r w:rsidR="006A0457" w:rsidRPr="006A0457">
        <w:t xml:space="preserve"> </w:t>
      </w:r>
      <w:r>
        <w:t>other</w:t>
      </w:r>
      <w:r w:rsidR="006A0457" w:rsidRPr="006A0457">
        <w:t xml:space="preserve"> useful tools. </w:t>
      </w:r>
      <w:r w:rsidR="00070E6C">
        <w:t xml:space="preserve">Navigate to the </w:t>
      </w:r>
      <w:r w:rsidR="006A0457" w:rsidRPr="006A0457">
        <w:t>Develo</w:t>
      </w:r>
      <w:r w:rsidR="00070E6C">
        <w:t>per Settings page from the menu and apply the following changes:</w:t>
      </w:r>
    </w:p>
    <w:p w14:paraId="46D6EE87" w14:textId="77777777" w:rsidR="00946D21" w:rsidRDefault="00946D21" w:rsidP="005A1466">
      <w:pPr>
        <w:pStyle w:val="NoSpacing"/>
      </w:pPr>
    </w:p>
    <w:p w14:paraId="1150762A" w14:textId="4EC123B1" w:rsidR="005A1466" w:rsidRDefault="00946D21" w:rsidP="005A1466">
      <w:pPr>
        <w:pStyle w:val="NoSpacing"/>
      </w:pPr>
      <w:r>
        <w:rPr>
          <w:noProof/>
        </w:rPr>
        <w:drawing>
          <wp:inline distT="0" distB="0" distL="0" distR="0" wp14:anchorId="6AC4AD2F" wp14:editId="422CAC33">
            <wp:extent cx="5270500" cy="3181239"/>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181239"/>
                    </a:xfrm>
                    <a:prstGeom prst="rect">
                      <a:avLst/>
                    </a:prstGeom>
                    <a:noFill/>
                    <a:ln>
                      <a:noFill/>
                    </a:ln>
                  </pic:spPr>
                </pic:pic>
              </a:graphicData>
            </a:graphic>
          </wp:inline>
        </w:drawing>
      </w:r>
    </w:p>
    <w:p w14:paraId="3E232BF4" w14:textId="078B0DD8" w:rsidR="00946D21" w:rsidRDefault="00F10767" w:rsidP="00657173">
      <w:pPr>
        <w:pStyle w:val="Caption"/>
      </w:pPr>
      <w:r>
        <w:t xml:space="preserve">Figure </w:t>
      </w:r>
      <w:r w:rsidR="00554756">
        <w:fldChar w:fldCharType="begin"/>
      </w:r>
      <w:r w:rsidR="00554756">
        <w:instrText xml:space="preserve"> SEQ Figure \* ARABIC </w:instrText>
      </w:r>
      <w:r w:rsidR="00554756">
        <w:fldChar w:fldCharType="separate"/>
      </w:r>
      <w:r w:rsidR="00803D38">
        <w:rPr>
          <w:noProof/>
        </w:rPr>
        <w:t>4</w:t>
      </w:r>
      <w:r w:rsidR="00554756">
        <w:rPr>
          <w:noProof/>
        </w:rPr>
        <w:fldChar w:fldCharType="end"/>
      </w:r>
      <w:r>
        <w:t>: Developer Settings Page</w:t>
      </w:r>
      <w:sdt>
        <w:sdtPr>
          <w:id w:val="246851067"/>
          <w:citation/>
        </w:sdtPr>
        <w:sdtEndPr/>
        <w:sdtContent>
          <w:r w:rsidR="00D74263">
            <w:fldChar w:fldCharType="begin"/>
          </w:r>
          <w:r w:rsidR="00D74263">
            <w:instrText xml:space="preserve"> CITATION Cas \l 1033 </w:instrText>
          </w:r>
          <w:r w:rsidR="00D74263">
            <w:fldChar w:fldCharType="separate"/>
          </w:r>
          <w:r w:rsidR="00D74263">
            <w:rPr>
              <w:noProof/>
            </w:rPr>
            <w:t xml:space="preserve"> (Castello)</w:t>
          </w:r>
          <w:r w:rsidR="00D74263">
            <w:fldChar w:fldCharType="end"/>
          </w:r>
        </w:sdtContent>
      </w:sdt>
    </w:p>
    <w:p w14:paraId="41DC63A3" w14:textId="77777777" w:rsidR="00D74263" w:rsidRDefault="00D74263" w:rsidP="005A1466">
      <w:pPr>
        <w:pStyle w:val="NoSpacing"/>
      </w:pPr>
    </w:p>
    <w:p w14:paraId="7038485C" w14:textId="77777777" w:rsidR="0053181B" w:rsidRDefault="0053181B" w:rsidP="005A1466">
      <w:pPr>
        <w:pStyle w:val="NoSpacing"/>
      </w:pPr>
    </w:p>
    <w:p w14:paraId="0EBBF4C1" w14:textId="77777777" w:rsidR="005A1C33" w:rsidRDefault="005A1466" w:rsidP="005A1C33">
      <w:pPr>
        <w:pStyle w:val="NoSpacing"/>
        <w:numPr>
          <w:ilvl w:val="0"/>
          <w:numId w:val="16"/>
        </w:numPr>
      </w:pPr>
      <w:r>
        <w:rPr>
          <w:b/>
          <w:bCs/>
        </w:rPr>
        <w:t xml:space="preserve">Turn </w:t>
      </w:r>
      <w:r w:rsidR="005A1C33">
        <w:rPr>
          <w:b/>
          <w:bCs/>
        </w:rPr>
        <w:t>Off the File Cache</w:t>
      </w:r>
      <w:r>
        <w:t xml:space="preserve"> </w:t>
      </w:r>
    </w:p>
    <w:p w14:paraId="072ED24E" w14:textId="1AE4F5E5" w:rsidR="00587E17" w:rsidRDefault="00E95A0B" w:rsidP="00E62C47">
      <w:pPr>
        <w:pStyle w:val="NoSpacing"/>
        <w:ind w:left="360"/>
      </w:pPr>
      <w:r>
        <w:t xml:space="preserve">ELGG typically caches generated content to avoid </w:t>
      </w:r>
      <w:r w:rsidR="00E62C47">
        <w:t xml:space="preserve">having to recreate it every time. This generally expedites the loading of web pages, but can potentially cause problems during debugging as changes to a plugin may be ignored. Both “Use Simple Cache” and “User View Path Cache” options should be </w:t>
      </w:r>
      <w:r w:rsidR="006A3786">
        <w:t>unchecked</w:t>
      </w:r>
      <w:r w:rsidR="00E62C47">
        <w:t>.</w:t>
      </w:r>
    </w:p>
    <w:p w14:paraId="39A6E044" w14:textId="2A46BA67" w:rsidR="005A1466" w:rsidRDefault="005A1466" w:rsidP="005A1C33">
      <w:pPr>
        <w:pStyle w:val="NoSpacing"/>
        <w:ind w:left="360"/>
      </w:pPr>
      <w:r>
        <w:t xml:space="preserve"> </w:t>
      </w:r>
    </w:p>
    <w:p w14:paraId="26C65AA6" w14:textId="77777777" w:rsidR="00587E17" w:rsidRDefault="005A1466" w:rsidP="005A1466">
      <w:pPr>
        <w:pStyle w:val="NoSpacing"/>
        <w:numPr>
          <w:ilvl w:val="0"/>
          <w:numId w:val="16"/>
        </w:numPr>
      </w:pPr>
      <w:r>
        <w:rPr>
          <w:b/>
          <w:bCs/>
        </w:rPr>
        <w:t xml:space="preserve">Turn </w:t>
      </w:r>
      <w:r w:rsidR="00587E17">
        <w:rPr>
          <w:b/>
          <w:bCs/>
        </w:rPr>
        <w:t>On Display Fatal PHP Error</w:t>
      </w:r>
      <w:r>
        <w:t xml:space="preserve"> </w:t>
      </w:r>
    </w:p>
    <w:p w14:paraId="51F6520A" w14:textId="30DF5A01" w:rsidR="005A1466" w:rsidRDefault="00885A04" w:rsidP="00587E17">
      <w:pPr>
        <w:pStyle w:val="NoSpacing"/>
        <w:ind w:left="360"/>
      </w:pPr>
      <w:r>
        <w:t xml:space="preserve">Turning on this option allows the user to see fatal PHP errors in the browser. This option is usually disabled to prevent </w:t>
      </w:r>
      <w:r w:rsidR="00195227">
        <w:t>technical error messages from flooding the browser</w:t>
      </w:r>
      <w:r w:rsidR="004943E3">
        <w:t xml:space="preserve">, but should be turned on for our purposes. </w:t>
      </w:r>
    </w:p>
    <w:p w14:paraId="198059E4" w14:textId="77777777" w:rsidR="00587E17" w:rsidRDefault="00587E17" w:rsidP="00587E17">
      <w:pPr>
        <w:pStyle w:val="NoSpacing"/>
        <w:ind w:left="360"/>
      </w:pPr>
    </w:p>
    <w:p w14:paraId="5BECD479" w14:textId="77777777" w:rsidR="004C330E" w:rsidRDefault="005A1466" w:rsidP="004C330E">
      <w:pPr>
        <w:pStyle w:val="NoSpacing"/>
        <w:numPr>
          <w:ilvl w:val="0"/>
          <w:numId w:val="16"/>
        </w:numPr>
      </w:pPr>
      <w:r>
        <w:rPr>
          <w:b/>
          <w:bCs/>
        </w:rPr>
        <w:t>Set the trace level to Warning</w:t>
      </w:r>
      <w:r>
        <w:t xml:space="preserve">. </w:t>
      </w:r>
    </w:p>
    <w:p w14:paraId="1B5F2342" w14:textId="77777777" w:rsidR="00F10767" w:rsidRDefault="0073650E" w:rsidP="004C330E">
      <w:pPr>
        <w:pStyle w:val="NoSpacing"/>
        <w:ind w:left="360"/>
      </w:pPr>
      <w:r>
        <w:t xml:space="preserve">Setting the trace level to “Warning” will </w:t>
      </w:r>
      <w:r w:rsidR="00DA4CD9">
        <w:t>force the system to log all warnings and errors to the server’s log.</w:t>
      </w:r>
      <w:r w:rsidR="005A1466">
        <w:t xml:space="preserve"> </w:t>
      </w:r>
      <w:r w:rsidR="00DA4CD9">
        <w:t xml:space="preserve">Sometimes we need to trace back potential </w:t>
      </w:r>
      <w:r w:rsidR="00F10767">
        <w:t>system failures to warnings rather than errors, and this configuration will give us both.</w:t>
      </w:r>
    </w:p>
    <w:p w14:paraId="7C9EDEB9" w14:textId="77777777" w:rsidR="00657173" w:rsidRDefault="00657173" w:rsidP="004C330E">
      <w:pPr>
        <w:pStyle w:val="NoSpacing"/>
        <w:ind w:left="360"/>
      </w:pPr>
    </w:p>
    <w:p w14:paraId="75D35571" w14:textId="77777777" w:rsidR="00657173" w:rsidRDefault="00657173" w:rsidP="004C330E">
      <w:pPr>
        <w:pStyle w:val="NoSpacing"/>
        <w:ind w:left="360"/>
      </w:pPr>
    </w:p>
    <w:p w14:paraId="4781C22B" w14:textId="77777777" w:rsidR="00657173" w:rsidRDefault="00657173" w:rsidP="004C330E">
      <w:pPr>
        <w:pStyle w:val="NoSpacing"/>
        <w:ind w:left="360"/>
      </w:pPr>
    </w:p>
    <w:p w14:paraId="34431B28" w14:textId="65AFB89C" w:rsidR="0088715A" w:rsidRDefault="0008560F" w:rsidP="0088715A">
      <w:pPr>
        <w:pStyle w:val="Heading3"/>
      </w:pPr>
      <w:bookmarkStart w:id="12" w:name="_Toc248685359"/>
      <w:r>
        <w:t xml:space="preserve">Creating the </w:t>
      </w:r>
      <w:r w:rsidR="0088715A">
        <w:t>E</w:t>
      </w:r>
      <w:r w:rsidR="00FF6EE1">
        <w:t>LGG</w:t>
      </w:r>
      <w:r w:rsidR="0088715A">
        <w:t xml:space="preserve"> Plugin </w:t>
      </w:r>
      <w:r>
        <w:t>Skeleton</w:t>
      </w:r>
      <w:bookmarkEnd w:id="12"/>
    </w:p>
    <w:p w14:paraId="4B0A790F" w14:textId="77777777" w:rsidR="00985A77" w:rsidRDefault="00985A77" w:rsidP="00985A77">
      <w:pPr>
        <w:pStyle w:val="NoSpacing"/>
      </w:pPr>
    </w:p>
    <w:p w14:paraId="416DC794" w14:textId="62D02A90" w:rsidR="00317B11" w:rsidRDefault="00FF6EE1" w:rsidP="007473CC">
      <w:pPr>
        <w:pStyle w:val="Caption"/>
      </w:pPr>
      <w:r>
        <w:t xml:space="preserve">As discussed earlier, ELGG plugins exist in the </w:t>
      </w:r>
      <w:r w:rsidRPr="00095C9A">
        <w:rPr>
          <w:rFonts w:ascii="Consolas" w:hAnsi="Consolas"/>
          <w:b/>
        </w:rPr>
        <w:t>/mod</w:t>
      </w:r>
      <w:r>
        <w:t xml:space="preserve"> directory. </w:t>
      </w:r>
      <w:r w:rsidR="00C66A28">
        <w:t xml:space="preserve">Every </w:t>
      </w:r>
      <w:r w:rsidR="00FD73A9">
        <w:t xml:space="preserve">ELGG </w:t>
      </w:r>
      <w:r w:rsidR="00C66A28">
        <w:t xml:space="preserve">plugin has </w:t>
      </w:r>
      <w:r w:rsidR="00394109">
        <w:t>a top-</w:t>
      </w:r>
      <w:r w:rsidR="00D21FBE">
        <w:t>level</w:t>
      </w:r>
      <w:r w:rsidR="00C66A28">
        <w:t xml:space="preserve"> directory named after the plugin’s intended functional purpose. </w:t>
      </w:r>
      <w:r>
        <w:t>A full-</w:t>
      </w:r>
      <w:r w:rsidR="002F0223">
        <w:t>fledged</w:t>
      </w:r>
      <w:r>
        <w:t xml:space="preserve"> plugin structure in ELGG </w:t>
      </w:r>
      <w:r w:rsidR="00FD73A9">
        <w:t xml:space="preserve">resembles that shown in </w:t>
      </w:r>
      <w:r w:rsidR="00FD73A9">
        <w:fldChar w:fldCharType="begin"/>
      </w:r>
      <w:r w:rsidR="00FD73A9">
        <w:instrText xml:space="preserve"> REF _Ref244107629 \h </w:instrText>
      </w:r>
      <w:r w:rsidR="00FD73A9">
        <w:fldChar w:fldCharType="separate"/>
      </w:r>
      <w:r w:rsidR="00803D38">
        <w:t xml:space="preserve">Figure </w:t>
      </w:r>
      <w:r w:rsidR="00803D38">
        <w:rPr>
          <w:noProof/>
        </w:rPr>
        <w:t>5</w:t>
      </w:r>
      <w:r w:rsidR="00FD73A9">
        <w:fldChar w:fldCharType="end"/>
      </w:r>
      <w:r w:rsidR="00C66A28">
        <w:t>, but</w:t>
      </w:r>
      <w:r>
        <w:t xml:space="preserve"> </w:t>
      </w:r>
      <w:r w:rsidR="00FD73A9">
        <w:t>a</w:t>
      </w:r>
      <w:r w:rsidRPr="00B46EAC">
        <w:t xml:space="preserve"> basic plugin requires </w:t>
      </w:r>
      <w:r w:rsidR="00FD73A9">
        <w:t>only</w:t>
      </w:r>
      <w:r w:rsidRPr="00B46EAC">
        <w:t xml:space="preserve"> a </w:t>
      </w:r>
      <w:r w:rsidR="00394109">
        <w:t>top-</w:t>
      </w:r>
      <w:r w:rsidR="00D21FBE">
        <w:t>level</w:t>
      </w:r>
      <w:r w:rsidR="00FD73A9">
        <w:t xml:space="preserve"> </w:t>
      </w:r>
      <w:r w:rsidRPr="00B46EAC">
        <w:t xml:space="preserve">directory </w:t>
      </w:r>
      <w:r w:rsidR="00FD73A9">
        <w:t>with</w:t>
      </w:r>
      <w:r w:rsidRPr="00B46EAC">
        <w:t xml:space="preserve"> two files.</w:t>
      </w:r>
      <w:bookmarkStart w:id="13" w:name="_GoBack"/>
      <w:bookmarkEnd w:id="13"/>
    </w:p>
    <w:p w14:paraId="0349B9C6" w14:textId="4251F7B0" w:rsidR="00E82B19" w:rsidRDefault="00E82B19" w:rsidP="00B46EAC">
      <w:pPr>
        <w:pStyle w:val="NoSpacing"/>
      </w:pPr>
    </w:p>
    <w:p w14:paraId="73BC0108" w14:textId="5D97EEB5" w:rsidR="00AE097C" w:rsidRDefault="007473CC" w:rsidP="00B46EAC">
      <w:pPr>
        <w:pStyle w:val="NoSpacing"/>
      </w:pPr>
      <w:r>
        <w:rPr>
          <w:noProof/>
        </w:rPr>
        <mc:AlternateContent>
          <mc:Choice Requires="wps">
            <w:drawing>
              <wp:anchor distT="0" distB="0" distL="114300" distR="114300" simplePos="0" relativeHeight="251667456" behindDoc="0" locked="0" layoutInCell="1" allowOverlap="1" wp14:anchorId="7E0E3574" wp14:editId="28AD7271">
                <wp:simplePos x="0" y="0"/>
                <wp:positionH relativeFrom="column">
                  <wp:posOffset>0</wp:posOffset>
                </wp:positionH>
                <wp:positionV relativeFrom="paragraph">
                  <wp:posOffset>81280</wp:posOffset>
                </wp:positionV>
                <wp:extent cx="4914900" cy="67437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4914900" cy="67437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4FCE26"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actions</w:t>
                            </w:r>
                            <w:proofErr w:type="gramEnd"/>
                            <w:r w:rsidRPr="004008EB">
                              <w:rPr>
                                <w:rFonts w:ascii="Courier" w:hAnsi="Courier" w:cs="Courier"/>
                                <w:szCs w:val="20"/>
                              </w:rPr>
                              <w:t xml:space="preserve">/     </w:t>
                            </w:r>
                          </w:p>
                          <w:p w14:paraId="57A47340"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5AE64A5F" w14:textId="77777777" w:rsidR="003655B3" w:rsidRDefault="003655B3" w:rsidP="00E82B19">
                            <w:pPr>
                              <w:pStyle w:val="Quote"/>
                              <w:ind w:left="720" w:firstLine="720"/>
                              <w:rPr>
                                <w:rFonts w:ascii="Courier" w:hAnsi="Courier" w:cs="Courier"/>
                                <w:szCs w:val="20"/>
                              </w:rPr>
                            </w:pPr>
                            <w:proofErr w:type="spellStart"/>
                            <w:proofErr w:type="gramStart"/>
                            <w:r w:rsidRPr="004008EB">
                              <w:rPr>
                                <w:rFonts w:ascii="Courier" w:hAnsi="Courier" w:cs="Courier"/>
                                <w:szCs w:val="20"/>
                              </w:rPr>
                              <w:t>action.php</w:t>
                            </w:r>
                            <w:proofErr w:type="spellEnd"/>
                            <w:proofErr w:type="gramEnd"/>
                            <w:r w:rsidRPr="004008EB">
                              <w:rPr>
                                <w:rFonts w:ascii="Courier" w:hAnsi="Courier" w:cs="Courier"/>
                                <w:szCs w:val="20"/>
                              </w:rPr>
                              <w:t xml:space="preserve">         </w:t>
                            </w:r>
                          </w:p>
                          <w:p w14:paraId="4FBFFC79" w14:textId="77777777" w:rsidR="003655B3" w:rsidRDefault="003655B3" w:rsidP="00E82B19">
                            <w:pPr>
                              <w:pStyle w:val="Quote"/>
                              <w:ind w:left="720" w:firstLine="720"/>
                              <w:rPr>
                                <w:rFonts w:ascii="Courier" w:hAnsi="Courier" w:cs="Courier"/>
                                <w:szCs w:val="20"/>
                              </w:rPr>
                            </w:pPr>
                            <w:proofErr w:type="spellStart"/>
                            <w:proofErr w:type="gramStart"/>
                            <w:r w:rsidRPr="004008EB">
                              <w:rPr>
                                <w:rFonts w:ascii="Courier" w:hAnsi="Courier" w:cs="Courier"/>
                                <w:szCs w:val="20"/>
                              </w:rPr>
                              <w:t>other</w:t>
                            </w:r>
                            <w:proofErr w:type="gramEnd"/>
                            <w:r w:rsidRPr="004008EB">
                              <w:rPr>
                                <w:rFonts w:ascii="Courier" w:hAnsi="Courier" w:cs="Courier"/>
                                <w:szCs w:val="20"/>
                              </w:rPr>
                              <w:t>_action.php</w:t>
                            </w:r>
                            <w:proofErr w:type="spellEnd"/>
                            <w:r w:rsidRPr="004008EB">
                              <w:rPr>
                                <w:rFonts w:ascii="Courier" w:hAnsi="Courier" w:cs="Courier"/>
                                <w:szCs w:val="20"/>
                              </w:rPr>
                              <w:t xml:space="preserve"> </w:t>
                            </w:r>
                          </w:p>
                          <w:p w14:paraId="13457F42"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classes</w:t>
                            </w:r>
                            <w:proofErr w:type="gramEnd"/>
                            <w:r w:rsidRPr="004008EB">
                              <w:rPr>
                                <w:rFonts w:ascii="Courier" w:hAnsi="Courier" w:cs="Courier"/>
                                <w:szCs w:val="20"/>
                              </w:rPr>
                              <w:t xml:space="preserve">/     </w:t>
                            </w:r>
                          </w:p>
                          <w:p w14:paraId="6C2FBD86" w14:textId="77777777" w:rsidR="003655B3" w:rsidRDefault="003655B3" w:rsidP="00E82B19">
                            <w:pPr>
                              <w:pStyle w:val="Quote"/>
                              <w:ind w:firstLine="720"/>
                              <w:rPr>
                                <w:rFonts w:ascii="Courier" w:hAnsi="Courier" w:cs="Courier"/>
                                <w:szCs w:val="20"/>
                              </w:rPr>
                            </w:pPr>
                            <w:proofErr w:type="spellStart"/>
                            <w:r w:rsidRPr="004008EB">
                              <w:rPr>
                                <w:rFonts w:ascii="Courier" w:hAnsi="Courier" w:cs="Courier"/>
                                <w:szCs w:val="20"/>
                              </w:rPr>
                              <w:t>ExampleClass.php</w:t>
                            </w:r>
                            <w:proofErr w:type="spellEnd"/>
                            <w:r w:rsidRPr="004008EB">
                              <w:rPr>
                                <w:rFonts w:ascii="Courier" w:hAnsi="Courier" w:cs="Courier"/>
                                <w:szCs w:val="20"/>
                              </w:rPr>
                              <w:t xml:space="preserve"> </w:t>
                            </w:r>
                          </w:p>
                          <w:p w14:paraId="7E86A082"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graphics</w:t>
                            </w:r>
                            <w:proofErr w:type="gramEnd"/>
                            <w:r w:rsidRPr="004008EB">
                              <w:rPr>
                                <w:rFonts w:ascii="Courier" w:hAnsi="Courier" w:cs="Courier"/>
                                <w:szCs w:val="20"/>
                              </w:rPr>
                              <w:t xml:space="preserve">/     </w:t>
                            </w:r>
                          </w:p>
                          <w:p w14:paraId="0DC88B8C"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example.png</w:t>
                            </w:r>
                            <w:proofErr w:type="gramEnd"/>
                            <w:r w:rsidRPr="004008EB">
                              <w:rPr>
                                <w:rFonts w:ascii="Courier" w:hAnsi="Courier" w:cs="Courier"/>
                                <w:szCs w:val="20"/>
                              </w:rPr>
                              <w:t xml:space="preserve"> </w:t>
                            </w:r>
                          </w:p>
                          <w:p w14:paraId="619E3820" w14:textId="77777777" w:rsidR="003655B3" w:rsidRDefault="003655B3" w:rsidP="00E82B19">
                            <w:pPr>
                              <w:pStyle w:val="Quote"/>
                              <w:rPr>
                                <w:rFonts w:ascii="Courier" w:hAnsi="Courier" w:cs="Courier"/>
                                <w:szCs w:val="20"/>
                              </w:rPr>
                            </w:pPr>
                            <w:proofErr w:type="spellStart"/>
                            <w:proofErr w:type="gramStart"/>
                            <w:r w:rsidRPr="004008EB">
                              <w:rPr>
                                <w:rFonts w:ascii="Courier" w:hAnsi="Courier" w:cs="Courier"/>
                                <w:szCs w:val="20"/>
                              </w:rPr>
                              <w:t>js</w:t>
                            </w:r>
                            <w:proofErr w:type="spellEnd"/>
                            <w:proofErr w:type="gramEnd"/>
                            <w:r w:rsidRPr="004008EB">
                              <w:rPr>
                                <w:rFonts w:ascii="Courier" w:hAnsi="Courier" w:cs="Courier"/>
                                <w:szCs w:val="20"/>
                              </w:rPr>
                              <w:t xml:space="preserve">/     </w:t>
                            </w:r>
                          </w:p>
                          <w:p w14:paraId="0DDBFB4B"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example.js</w:t>
                            </w:r>
                            <w:proofErr w:type="gramEnd"/>
                            <w:r w:rsidRPr="004008EB">
                              <w:rPr>
                                <w:rFonts w:ascii="Courier" w:hAnsi="Courier" w:cs="Courier"/>
                                <w:szCs w:val="20"/>
                              </w:rPr>
                              <w:t xml:space="preserve"> </w:t>
                            </w:r>
                          </w:p>
                          <w:p w14:paraId="4B4433A7"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languages</w:t>
                            </w:r>
                            <w:proofErr w:type="gramEnd"/>
                            <w:r w:rsidRPr="004008EB">
                              <w:rPr>
                                <w:rFonts w:ascii="Courier" w:hAnsi="Courier" w:cs="Courier"/>
                                <w:szCs w:val="20"/>
                              </w:rPr>
                              <w:t xml:space="preserve">/     </w:t>
                            </w:r>
                          </w:p>
                          <w:p w14:paraId="127E6B7B" w14:textId="77777777" w:rsidR="003655B3" w:rsidRDefault="003655B3" w:rsidP="00E82B19">
                            <w:pPr>
                              <w:pStyle w:val="Quote"/>
                              <w:ind w:firstLine="720"/>
                              <w:rPr>
                                <w:rFonts w:ascii="Courier" w:hAnsi="Courier" w:cs="Courier"/>
                                <w:szCs w:val="20"/>
                              </w:rPr>
                            </w:pPr>
                            <w:proofErr w:type="spellStart"/>
                            <w:proofErr w:type="gramStart"/>
                            <w:r w:rsidRPr="004008EB">
                              <w:rPr>
                                <w:rFonts w:ascii="Courier" w:hAnsi="Courier" w:cs="Courier"/>
                                <w:szCs w:val="20"/>
                              </w:rPr>
                              <w:t>en.php</w:t>
                            </w:r>
                            <w:proofErr w:type="spellEnd"/>
                            <w:proofErr w:type="gramEnd"/>
                            <w:r w:rsidRPr="004008EB">
                              <w:rPr>
                                <w:rFonts w:ascii="Courier" w:hAnsi="Courier" w:cs="Courier"/>
                                <w:szCs w:val="20"/>
                              </w:rPr>
                              <w:t xml:space="preserve"> </w:t>
                            </w:r>
                          </w:p>
                          <w:p w14:paraId="16EE110C"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lib</w:t>
                            </w:r>
                            <w:proofErr w:type="gramEnd"/>
                            <w:r w:rsidRPr="004008EB">
                              <w:rPr>
                                <w:rFonts w:ascii="Courier" w:hAnsi="Courier" w:cs="Courier"/>
                                <w:szCs w:val="20"/>
                              </w:rPr>
                              <w:t xml:space="preserve">/     </w:t>
                            </w:r>
                          </w:p>
                          <w:p w14:paraId="4610B826" w14:textId="77777777" w:rsidR="003655B3" w:rsidRDefault="003655B3" w:rsidP="00E82B19">
                            <w:pPr>
                              <w:pStyle w:val="Quote"/>
                              <w:ind w:firstLine="720"/>
                              <w:rPr>
                                <w:rFonts w:ascii="Courier" w:hAnsi="Courier" w:cs="Courier"/>
                                <w:szCs w:val="20"/>
                              </w:rPr>
                            </w:pPr>
                            <w:proofErr w:type="spellStart"/>
                            <w:proofErr w:type="gramStart"/>
                            <w:r w:rsidRPr="004008EB">
                              <w:rPr>
                                <w:rFonts w:ascii="Courier" w:hAnsi="Courier" w:cs="Courier"/>
                                <w:szCs w:val="20"/>
                              </w:rPr>
                              <w:t>example.php</w:t>
                            </w:r>
                            <w:proofErr w:type="spellEnd"/>
                            <w:proofErr w:type="gramEnd"/>
                            <w:r w:rsidRPr="004008EB">
                              <w:rPr>
                                <w:rFonts w:ascii="Courier" w:hAnsi="Courier" w:cs="Courier"/>
                                <w:szCs w:val="20"/>
                              </w:rPr>
                              <w:t xml:space="preserve"> </w:t>
                            </w:r>
                          </w:p>
                          <w:p w14:paraId="0A756BE4"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pages</w:t>
                            </w:r>
                            <w:proofErr w:type="gramEnd"/>
                            <w:r w:rsidRPr="004008EB">
                              <w:rPr>
                                <w:rFonts w:ascii="Courier" w:hAnsi="Courier" w:cs="Courier"/>
                                <w:szCs w:val="20"/>
                              </w:rPr>
                              <w:t xml:space="preserve">/     </w:t>
                            </w:r>
                          </w:p>
                          <w:p w14:paraId="55B8B463"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29ED1A66" w14:textId="77777777" w:rsidR="003655B3" w:rsidRDefault="003655B3" w:rsidP="00E82B19">
                            <w:pPr>
                              <w:pStyle w:val="Quote"/>
                              <w:ind w:left="720" w:firstLine="720"/>
                              <w:rPr>
                                <w:rFonts w:ascii="Courier" w:hAnsi="Courier" w:cs="Courier"/>
                                <w:szCs w:val="20"/>
                              </w:rPr>
                            </w:pPr>
                            <w:proofErr w:type="spellStart"/>
                            <w:proofErr w:type="gramStart"/>
                            <w:r w:rsidRPr="004008EB">
                              <w:rPr>
                                <w:rFonts w:ascii="Courier" w:hAnsi="Courier" w:cs="Courier"/>
                                <w:szCs w:val="20"/>
                              </w:rPr>
                              <w:t>all.php</w:t>
                            </w:r>
                            <w:proofErr w:type="spellEnd"/>
                            <w:proofErr w:type="gramEnd"/>
                            <w:r w:rsidRPr="004008EB">
                              <w:rPr>
                                <w:rFonts w:ascii="Courier" w:hAnsi="Courier" w:cs="Courier"/>
                                <w:szCs w:val="20"/>
                              </w:rPr>
                              <w:t xml:space="preserve">         </w:t>
                            </w:r>
                          </w:p>
                          <w:p w14:paraId="081A8C21" w14:textId="77777777" w:rsidR="003655B3" w:rsidRDefault="003655B3" w:rsidP="00E82B19">
                            <w:pPr>
                              <w:pStyle w:val="Quote"/>
                              <w:ind w:left="720" w:firstLine="720"/>
                              <w:rPr>
                                <w:rFonts w:ascii="Courier" w:hAnsi="Courier" w:cs="Courier"/>
                                <w:szCs w:val="20"/>
                              </w:rPr>
                            </w:pPr>
                            <w:proofErr w:type="spellStart"/>
                            <w:proofErr w:type="gramStart"/>
                            <w:r w:rsidRPr="004008EB">
                              <w:rPr>
                                <w:rFonts w:ascii="Courier" w:hAnsi="Courier" w:cs="Courier"/>
                                <w:szCs w:val="20"/>
                              </w:rPr>
                              <w:t>owner.php</w:t>
                            </w:r>
                            <w:proofErr w:type="spellEnd"/>
                            <w:proofErr w:type="gramEnd"/>
                            <w:r w:rsidRPr="004008EB">
                              <w:rPr>
                                <w:rFonts w:ascii="Courier" w:hAnsi="Courier" w:cs="Courier"/>
                                <w:szCs w:val="20"/>
                              </w:rPr>
                              <w:t xml:space="preserve"> </w:t>
                            </w:r>
                          </w:p>
                          <w:p w14:paraId="7D7E95FE"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vendors</w:t>
                            </w:r>
                            <w:proofErr w:type="gramEnd"/>
                            <w:r w:rsidRPr="004008EB">
                              <w:rPr>
                                <w:rFonts w:ascii="Courier" w:hAnsi="Courier" w:cs="Courier"/>
                                <w:szCs w:val="20"/>
                              </w:rPr>
                              <w:t xml:space="preserve">/     </w:t>
                            </w:r>
                          </w:p>
                          <w:p w14:paraId="7C4D2077"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_3rd_party_lib/ </w:t>
                            </w:r>
                          </w:p>
                          <w:p w14:paraId="35E3645A"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views</w:t>
                            </w:r>
                            <w:proofErr w:type="gramEnd"/>
                            <w:r w:rsidRPr="004008EB">
                              <w:rPr>
                                <w:rFonts w:ascii="Courier" w:hAnsi="Courier" w:cs="Courier"/>
                                <w:szCs w:val="20"/>
                              </w:rPr>
                              <w:t xml:space="preserve">/     </w:t>
                            </w:r>
                          </w:p>
                          <w:p w14:paraId="6F8D928E"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default</w:t>
                            </w:r>
                            <w:proofErr w:type="gramEnd"/>
                            <w:r w:rsidRPr="004008EB">
                              <w:rPr>
                                <w:rFonts w:ascii="Courier" w:hAnsi="Courier" w:cs="Courier"/>
                                <w:szCs w:val="20"/>
                              </w:rPr>
                              <w:t xml:space="preserve">/         </w:t>
                            </w:r>
                          </w:p>
                          <w:p w14:paraId="253C44D4" w14:textId="77777777" w:rsidR="003655B3" w:rsidRDefault="003655B3" w:rsidP="00E82B19">
                            <w:pPr>
                              <w:pStyle w:val="Quote"/>
                              <w:ind w:left="720"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14293A95" w14:textId="77777777" w:rsidR="003655B3" w:rsidRDefault="003655B3" w:rsidP="00E82B19">
                            <w:pPr>
                              <w:pStyle w:val="Quote"/>
                              <w:ind w:left="1440" w:firstLine="720"/>
                              <w:rPr>
                                <w:rFonts w:ascii="Courier" w:hAnsi="Courier" w:cs="Courier"/>
                                <w:szCs w:val="20"/>
                              </w:rPr>
                            </w:pPr>
                            <w:proofErr w:type="spellStart"/>
                            <w:proofErr w:type="gramStart"/>
                            <w:r w:rsidRPr="004008EB">
                              <w:rPr>
                                <w:rFonts w:ascii="Courier" w:hAnsi="Courier" w:cs="Courier"/>
                                <w:szCs w:val="20"/>
                              </w:rPr>
                              <w:t>css.php</w:t>
                            </w:r>
                            <w:proofErr w:type="spellEnd"/>
                            <w:proofErr w:type="gramEnd"/>
                            <w:r w:rsidRPr="004008EB">
                              <w:rPr>
                                <w:rFonts w:ascii="Courier" w:hAnsi="Courier" w:cs="Courier"/>
                                <w:szCs w:val="20"/>
                              </w:rPr>
                              <w:t xml:space="preserve">         </w:t>
                            </w:r>
                          </w:p>
                          <w:p w14:paraId="0CB91723" w14:textId="77777777" w:rsidR="003655B3" w:rsidRDefault="003655B3" w:rsidP="00E82B19">
                            <w:pPr>
                              <w:pStyle w:val="Quote"/>
                              <w:ind w:left="1440"/>
                              <w:rPr>
                                <w:rFonts w:ascii="Courier" w:hAnsi="Courier" w:cs="Courier"/>
                                <w:szCs w:val="20"/>
                              </w:rPr>
                            </w:pPr>
                            <w:proofErr w:type="gramStart"/>
                            <w:r w:rsidRPr="004008EB">
                              <w:rPr>
                                <w:rFonts w:ascii="Courier" w:hAnsi="Courier" w:cs="Courier"/>
                                <w:szCs w:val="20"/>
                              </w:rPr>
                              <w:t>forms</w:t>
                            </w:r>
                            <w:proofErr w:type="gramEnd"/>
                            <w:r w:rsidRPr="004008EB">
                              <w:rPr>
                                <w:rFonts w:ascii="Courier" w:hAnsi="Courier" w:cs="Courier"/>
                                <w:szCs w:val="20"/>
                              </w:rPr>
                              <w:t xml:space="preserve">/             </w:t>
                            </w:r>
                          </w:p>
                          <w:p w14:paraId="33B94540" w14:textId="77777777" w:rsidR="003655B3" w:rsidRDefault="003655B3" w:rsidP="00E82B19">
                            <w:pPr>
                              <w:pStyle w:val="Quote"/>
                              <w:ind w:left="1440"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65A2702E" w14:textId="77777777" w:rsidR="003655B3" w:rsidRDefault="003655B3" w:rsidP="00E82B19">
                            <w:pPr>
                              <w:pStyle w:val="Quote"/>
                              <w:ind w:left="2880"/>
                              <w:rPr>
                                <w:rFonts w:ascii="Courier" w:hAnsi="Courier" w:cs="Courier"/>
                                <w:szCs w:val="20"/>
                              </w:rPr>
                            </w:pPr>
                            <w:proofErr w:type="spellStart"/>
                            <w:proofErr w:type="gramStart"/>
                            <w:r w:rsidRPr="004008EB">
                              <w:rPr>
                                <w:rFonts w:ascii="Courier" w:hAnsi="Courier" w:cs="Courier"/>
                                <w:szCs w:val="20"/>
                              </w:rPr>
                              <w:t>action.php</w:t>
                            </w:r>
                            <w:proofErr w:type="spellEnd"/>
                            <w:proofErr w:type="gramEnd"/>
                            <w:r w:rsidRPr="004008EB">
                              <w:rPr>
                                <w:rFonts w:ascii="Courier" w:hAnsi="Courier" w:cs="Courier"/>
                                <w:szCs w:val="20"/>
                              </w:rPr>
                              <w:t xml:space="preserve">                 </w:t>
                            </w:r>
                            <w:proofErr w:type="spellStart"/>
                            <w:r w:rsidRPr="004008EB">
                              <w:rPr>
                                <w:rFonts w:ascii="Courier" w:hAnsi="Courier" w:cs="Courier"/>
                                <w:szCs w:val="20"/>
                              </w:rPr>
                              <w:t>other_action.php</w:t>
                            </w:r>
                            <w:proofErr w:type="spellEnd"/>
                            <w:r w:rsidRPr="004008EB">
                              <w:rPr>
                                <w:rFonts w:ascii="Courier" w:hAnsi="Courier" w:cs="Courier"/>
                                <w:szCs w:val="20"/>
                              </w:rPr>
                              <w:t xml:space="preserve">         </w:t>
                            </w:r>
                          </w:p>
                          <w:p w14:paraId="23B67CF0" w14:textId="77777777" w:rsidR="003655B3" w:rsidRDefault="003655B3" w:rsidP="00E82B19">
                            <w:pPr>
                              <w:pStyle w:val="Quote"/>
                              <w:ind w:left="1440"/>
                              <w:rPr>
                                <w:rFonts w:ascii="Courier" w:hAnsi="Courier" w:cs="Courier"/>
                                <w:szCs w:val="20"/>
                              </w:rPr>
                            </w:pPr>
                            <w:proofErr w:type="spellStart"/>
                            <w:proofErr w:type="gramStart"/>
                            <w:r w:rsidRPr="004008EB">
                              <w:rPr>
                                <w:rFonts w:ascii="Courier" w:hAnsi="Courier" w:cs="Courier"/>
                                <w:szCs w:val="20"/>
                              </w:rPr>
                              <w:t>js</w:t>
                            </w:r>
                            <w:proofErr w:type="spellEnd"/>
                            <w:proofErr w:type="gramEnd"/>
                            <w:r w:rsidRPr="004008EB">
                              <w:rPr>
                                <w:rFonts w:ascii="Courier" w:hAnsi="Courier" w:cs="Courier"/>
                                <w:szCs w:val="20"/>
                              </w:rPr>
                              <w:t xml:space="preserve">/             </w:t>
                            </w:r>
                          </w:p>
                          <w:p w14:paraId="2AE3D011" w14:textId="77777777" w:rsidR="003655B3" w:rsidRDefault="003655B3" w:rsidP="00E82B19">
                            <w:pPr>
                              <w:pStyle w:val="Quote"/>
                              <w:ind w:left="1440" w:firstLine="720"/>
                              <w:rPr>
                                <w:rFonts w:ascii="Courier" w:hAnsi="Courier" w:cs="Courier"/>
                                <w:szCs w:val="20"/>
                              </w:rPr>
                            </w:pPr>
                            <w:proofErr w:type="spellStart"/>
                            <w:proofErr w:type="gramStart"/>
                            <w:r w:rsidRPr="004008EB">
                              <w:rPr>
                                <w:rFonts w:ascii="Courier" w:hAnsi="Courier" w:cs="Courier"/>
                                <w:szCs w:val="20"/>
                              </w:rPr>
                              <w:t>example.php</w:t>
                            </w:r>
                            <w:proofErr w:type="spellEnd"/>
                            <w:proofErr w:type="gramEnd"/>
                            <w:r w:rsidRPr="004008EB">
                              <w:rPr>
                                <w:rFonts w:ascii="Courier" w:hAnsi="Courier" w:cs="Courier"/>
                                <w:szCs w:val="20"/>
                              </w:rPr>
                              <w:t xml:space="preserve">         </w:t>
                            </w:r>
                          </w:p>
                          <w:p w14:paraId="00B1DD98" w14:textId="77777777" w:rsidR="003655B3" w:rsidRDefault="003655B3" w:rsidP="00E82B19">
                            <w:pPr>
                              <w:pStyle w:val="Quote"/>
                              <w:ind w:left="1440"/>
                              <w:rPr>
                                <w:rFonts w:ascii="Courier" w:hAnsi="Courier" w:cs="Courier"/>
                                <w:szCs w:val="20"/>
                              </w:rPr>
                            </w:pPr>
                            <w:proofErr w:type="gramStart"/>
                            <w:r w:rsidRPr="004008EB">
                              <w:rPr>
                                <w:rFonts w:ascii="Courier" w:hAnsi="Courier" w:cs="Courier"/>
                                <w:szCs w:val="20"/>
                              </w:rPr>
                              <w:t>object</w:t>
                            </w:r>
                            <w:proofErr w:type="gramEnd"/>
                            <w:r w:rsidRPr="004008EB">
                              <w:rPr>
                                <w:rFonts w:ascii="Courier" w:hAnsi="Courier" w:cs="Courier"/>
                                <w:szCs w:val="20"/>
                              </w:rPr>
                              <w:t xml:space="preserve">/             </w:t>
                            </w:r>
                          </w:p>
                          <w:p w14:paraId="428EB349" w14:textId="77777777" w:rsidR="003655B3" w:rsidRDefault="003655B3" w:rsidP="00E82B19">
                            <w:pPr>
                              <w:pStyle w:val="Quote"/>
                              <w:ind w:left="1440" w:firstLine="720"/>
                              <w:rPr>
                                <w:rFonts w:ascii="Courier" w:hAnsi="Courier" w:cs="Courier"/>
                                <w:szCs w:val="20"/>
                              </w:rPr>
                            </w:pPr>
                            <w:proofErr w:type="spellStart"/>
                            <w:proofErr w:type="gramStart"/>
                            <w:r w:rsidRPr="004008EB">
                              <w:rPr>
                                <w:rFonts w:ascii="Courier" w:hAnsi="Courier" w:cs="Courier"/>
                                <w:szCs w:val="20"/>
                              </w:rPr>
                              <w:t>example.php</w:t>
                            </w:r>
                            <w:proofErr w:type="spellEnd"/>
                            <w:proofErr w:type="gramEnd"/>
                            <w:r w:rsidRPr="004008EB">
                              <w:rPr>
                                <w:rFonts w:ascii="Courier" w:hAnsi="Courier" w:cs="Courier"/>
                                <w:szCs w:val="20"/>
                              </w:rPr>
                              <w:t xml:space="preserve">             </w:t>
                            </w:r>
                          </w:p>
                          <w:p w14:paraId="7780D1A8" w14:textId="77777777" w:rsidR="003655B3" w:rsidRDefault="003655B3" w:rsidP="00E82B19">
                            <w:pPr>
                              <w:pStyle w:val="Quote"/>
                              <w:ind w:left="1440"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23F8130B" w14:textId="77777777" w:rsidR="003655B3" w:rsidRDefault="003655B3" w:rsidP="00E82B19">
                            <w:pPr>
                              <w:pStyle w:val="Quote"/>
                              <w:ind w:left="2160" w:firstLine="720"/>
                              <w:rPr>
                                <w:rFonts w:ascii="Courier" w:hAnsi="Courier" w:cs="Courier"/>
                                <w:szCs w:val="20"/>
                              </w:rPr>
                            </w:pPr>
                            <w:proofErr w:type="gramStart"/>
                            <w:r w:rsidRPr="004008EB">
                              <w:rPr>
                                <w:rFonts w:ascii="Courier" w:hAnsi="Courier" w:cs="Courier"/>
                                <w:szCs w:val="20"/>
                              </w:rPr>
                              <w:t>context1.php</w:t>
                            </w:r>
                            <w:proofErr w:type="gramEnd"/>
                            <w:r w:rsidRPr="004008EB">
                              <w:rPr>
                                <w:rFonts w:ascii="Courier" w:hAnsi="Courier" w:cs="Courier"/>
                                <w:szCs w:val="20"/>
                              </w:rPr>
                              <w:t xml:space="preserve">                 </w:t>
                            </w:r>
                          </w:p>
                          <w:p w14:paraId="7EFF4DF5" w14:textId="77777777" w:rsidR="003655B3" w:rsidRDefault="003655B3" w:rsidP="00E82B19">
                            <w:pPr>
                              <w:pStyle w:val="Quote"/>
                              <w:ind w:left="2160" w:firstLine="720"/>
                              <w:rPr>
                                <w:rFonts w:ascii="Courier" w:hAnsi="Courier" w:cs="Courier"/>
                                <w:szCs w:val="20"/>
                              </w:rPr>
                            </w:pPr>
                            <w:proofErr w:type="gramStart"/>
                            <w:r w:rsidRPr="004008EB">
                              <w:rPr>
                                <w:rFonts w:ascii="Courier" w:hAnsi="Courier" w:cs="Courier"/>
                                <w:szCs w:val="20"/>
                              </w:rPr>
                              <w:t>context2.php</w:t>
                            </w:r>
                            <w:proofErr w:type="gramEnd"/>
                            <w:r w:rsidRPr="004008EB">
                              <w:rPr>
                                <w:rFonts w:ascii="Courier" w:hAnsi="Courier" w:cs="Courier"/>
                                <w:szCs w:val="20"/>
                              </w:rPr>
                              <w:t xml:space="preserve">         </w:t>
                            </w:r>
                          </w:p>
                          <w:p w14:paraId="235E9C5A" w14:textId="77777777" w:rsidR="003655B3" w:rsidRDefault="003655B3" w:rsidP="00E82B19">
                            <w:pPr>
                              <w:pStyle w:val="Quote"/>
                              <w:ind w:left="720" w:firstLine="720"/>
                              <w:rPr>
                                <w:rFonts w:ascii="Courier" w:hAnsi="Courier" w:cs="Courier"/>
                                <w:szCs w:val="20"/>
                              </w:rPr>
                            </w:pPr>
                            <w:proofErr w:type="gramStart"/>
                            <w:r w:rsidRPr="004008EB">
                              <w:rPr>
                                <w:rFonts w:ascii="Courier" w:hAnsi="Courier" w:cs="Courier"/>
                                <w:szCs w:val="20"/>
                              </w:rPr>
                              <w:t>plugins</w:t>
                            </w:r>
                            <w:proofErr w:type="gramEnd"/>
                            <w:r w:rsidRPr="004008EB">
                              <w:rPr>
                                <w:rFonts w:ascii="Courier" w:hAnsi="Courier" w:cs="Courier"/>
                                <w:szCs w:val="20"/>
                              </w:rPr>
                              <w:t xml:space="preserve">/             </w:t>
                            </w:r>
                          </w:p>
                          <w:p w14:paraId="7FA0F558" w14:textId="77777777" w:rsidR="003655B3" w:rsidRDefault="003655B3" w:rsidP="00E82B19">
                            <w:pPr>
                              <w:pStyle w:val="Quote"/>
                              <w:ind w:left="1440"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5CF12A34" w14:textId="77777777" w:rsidR="003655B3" w:rsidRDefault="003655B3" w:rsidP="00E82B19">
                            <w:pPr>
                              <w:pStyle w:val="Quote"/>
                              <w:ind w:left="2880"/>
                              <w:rPr>
                                <w:rFonts w:ascii="Courier" w:hAnsi="Courier" w:cs="Courier"/>
                                <w:szCs w:val="20"/>
                              </w:rPr>
                            </w:pPr>
                            <w:proofErr w:type="spellStart"/>
                            <w:proofErr w:type="gramStart"/>
                            <w:r w:rsidRPr="004008EB">
                              <w:rPr>
                                <w:rFonts w:ascii="Courier" w:hAnsi="Courier" w:cs="Courier"/>
                                <w:szCs w:val="20"/>
                              </w:rPr>
                              <w:t>settings.php</w:t>
                            </w:r>
                            <w:proofErr w:type="spellEnd"/>
                            <w:proofErr w:type="gramEnd"/>
                            <w:r w:rsidRPr="004008EB">
                              <w:rPr>
                                <w:rFonts w:ascii="Courier" w:hAnsi="Courier" w:cs="Courier"/>
                                <w:szCs w:val="20"/>
                              </w:rPr>
                              <w:t xml:space="preserve">                 </w:t>
                            </w:r>
                            <w:proofErr w:type="spellStart"/>
                            <w:r w:rsidRPr="004008EB">
                              <w:rPr>
                                <w:rFonts w:ascii="Courier" w:hAnsi="Courier" w:cs="Courier"/>
                                <w:szCs w:val="20"/>
                              </w:rPr>
                              <w:t>usersettings.php</w:t>
                            </w:r>
                            <w:proofErr w:type="spellEnd"/>
                            <w:r w:rsidRPr="004008EB">
                              <w:rPr>
                                <w:rFonts w:ascii="Courier" w:hAnsi="Courier" w:cs="Courier"/>
                                <w:szCs w:val="20"/>
                              </w:rPr>
                              <w:t xml:space="preserve">         </w:t>
                            </w:r>
                          </w:p>
                          <w:p w14:paraId="2AECE2D6" w14:textId="77777777" w:rsidR="003655B3" w:rsidRDefault="003655B3" w:rsidP="00E82B19">
                            <w:pPr>
                              <w:pStyle w:val="Quote"/>
                              <w:ind w:left="720" w:firstLine="720"/>
                              <w:rPr>
                                <w:rFonts w:ascii="Courier" w:hAnsi="Courier" w:cs="Courier"/>
                                <w:szCs w:val="20"/>
                              </w:rPr>
                            </w:pPr>
                            <w:proofErr w:type="gramStart"/>
                            <w:r w:rsidRPr="004008EB">
                              <w:rPr>
                                <w:rFonts w:ascii="Courier" w:hAnsi="Courier" w:cs="Courier"/>
                                <w:szCs w:val="20"/>
                              </w:rPr>
                              <w:t>widgets</w:t>
                            </w:r>
                            <w:proofErr w:type="gramEnd"/>
                            <w:r w:rsidRPr="004008EB">
                              <w:rPr>
                                <w:rFonts w:ascii="Courier" w:hAnsi="Courier" w:cs="Courier"/>
                                <w:szCs w:val="20"/>
                              </w:rPr>
                              <w:t xml:space="preserve">/             </w:t>
                            </w:r>
                          </w:p>
                          <w:p w14:paraId="5CC6EC54" w14:textId="77777777" w:rsidR="003655B3" w:rsidRDefault="003655B3" w:rsidP="00E82B19">
                            <w:pPr>
                              <w:pStyle w:val="Quote"/>
                              <w:ind w:left="1440" w:firstLine="720"/>
                              <w:rPr>
                                <w:rFonts w:ascii="Courier" w:hAnsi="Courier" w:cs="Courier"/>
                                <w:szCs w:val="20"/>
                              </w:rPr>
                            </w:pPr>
                            <w:proofErr w:type="spellStart"/>
                            <w:proofErr w:type="gramStart"/>
                            <w:r w:rsidRPr="004008EB">
                              <w:rPr>
                                <w:rFonts w:ascii="Courier" w:hAnsi="Courier" w:cs="Courier"/>
                                <w:szCs w:val="20"/>
                              </w:rPr>
                              <w:t>example</w:t>
                            </w:r>
                            <w:proofErr w:type="gramEnd"/>
                            <w:r w:rsidRPr="004008EB">
                              <w:rPr>
                                <w:rFonts w:ascii="Courier" w:hAnsi="Courier" w:cs="Courier"/>
                                <w:szCs w:val="20"/>
                              </w:rPr>
                              <w:t>_widget</w:t>
                            </w:r>
                            <w:proofErr w:type="spellEnd"/>
                            <w:r w:rsidRPr="004008EB">
                              <w:rPr>
                                <w:rFonts w:ascii="Courier" w:hAnsi="Courier" w:cs="Courier"/>
                                <w:szCs w:val="20"/>
                              </w:rPr>
                              <w:t xml:space="preserve">/                 </w:t>
                            </w:r>
                          </w:p>
                          <w:p w14:paraId="56654262" w14:textId="77777777" w:rsidR="003655B3" w:rsidRDefault="003655B3" w:rsidP="00E82B19">
                            <w:pPr>
                              <w:pStyle w:val="Quote"/>
                              <w:ind w:left="2160" w:firstLine="720"/>
                              <w:rPr>
                                <w:rFonts w:ascii="Courier" w:hAnsi="Courier" w:cs="Courier"/>
                                <w:szCs w:val="20"/>
                              </w:rPr>
                            </w:pPr>
                            <w:proofErr w:type="spellStart"/>
                            <w:proofErr w:type="gramStart"/>
                            <w:r w:rsidRPr="004008EB">
                              <w:rPr>
                                <w:rFonts w:ascii="Courier" w:hAnsi="Courier" w:cs="Courier"/>
                                <w:szCs w:val="20"/>
                              </w:rPr>
                              <w:t>content.php</w:t>
                            </w:r>
                            <w:proofErr w:type="spellEnd"/>
                            <w:proofErr w:type="gramEnd"/>
                            <w:r w:rsidRPr="004008EB">
                              <w:rPr>
                                <w:rFonts w:ascii="Courier" w:hAnsi="Courier" w:cs="Courier"/>
                                <w:szCs w:val="20"/>
                              </w:rPr>
                              <w:t xml:space="preserve">                 </w:t>
                            </w:r>
                          </w:p>
                          <w:p w14:paraId="05B08AB6" w14:textId="77777777" w:rsidR="003655B3" w:rsidRDefault="003655B3" w:rsidP="00E82B19">
                            <w:pPr>
                              <w:pStyle w:val="Quote"/>
                              <w:ind w:left="2160" w:firstLine="720"/>
                              <w:rPr>
                                <w:rFonts w:ascii="Courier" w:hAnsi="Courier" w:cs="Courier"/>
                                <w:szCs w:val="20"/>
                              </w:rPr>
                            </w:pPr>
                            <w:proofErr w:type="spellStart"/>
                            <w:proofErr w:type="gramStart"/>
                            <w:r w:rsidRPr="004008EB">
                              <w:rPr>
                                <w:rFonts w:ascii="Courier" w:hAnsi="Courier" w:cs="Courier"/>
                                <w:szCs w:val="20"/>
                              </w:rPr>
                              <w:t>edit.php</w:t>
                            </w:r>
                            <w:proofErr w:type="spellEnd"/>
                            <w:proofErr w:type="gramEnd"/>
                            <w:r w:rsidRPr="004008EB">
                              <w:rPr>
                                <w:rFonts w:ascii="Courier" w:hAnsi="Courier" w:cs="Courier"/>
                                <w:szCs w:val="20"/>
                              </w:rPr>
                              <w:t xml:space="preserve"> </w:t>
                            </w:r>
                          </w:p>
                          <w:p w14:paraId="60C62B2D" w14:textId="77777777" w:rsidR="003655B3" w:rsidRDefault="003655B3" w:rsidP="00E82B19">
                            <w:pPr>
                              <w:pStyle w:val="Quote"/>
                              <w:ind w:left="2160" w:firstLine="720"/>
                              <w:rPr>
                                <w:rFonts w:ascii="Courier" w:hAnsi="Courier" w:cs="Courier"/>
                                <w:szCs w:val="20"/>
                              </w:rPr>
                            </w:pPr>
                            <w:proofErr w:type="spellStart"/>
                            <w:proofErr w:type="gramStart"/>
                            <w:r w:rsidRPr="004008EB">
                              <w:rPr>
                                <w:rFonts w:ascii="Courier" w:hAnsi="Courier" w:cs="Courier"/>
                                <w:szCs w:val="20"/>
                              </w:rPr>
                              <w:t>activate.php</w:t>
                            </w:r>
                            <w:proofErr w:type="spellEnd"/>
                            <w:proofErr w:type="gramEnd"/>
                            <w:r w:rsidRPr="004008EB">
                              <w:rPr>
                                <w:rFonts w:ascii="Courier" w:hAnsi="Courier" w:cs="Courier"/>
                                <w:szCs w:val="20"/>
                              </w:rPr>
                              <w:t xml:space="preserve"> </w:t>
                            </w:r>
                          </w:p>
                          <w:p w14:paraId="2D734CFE" w14:textId="77777777" w:rsidR="003655B3" w:rsidRDefault="003655B3" w:rsidP="00E82B19">
                            <w:pPr>
                              <w:pStyle w:val="Quote"/>
                              <w:ind w:left="2160" w:firstLine="720"/>
                              <w:rPr>
                                <w:rFonts w:ascii="Courier" w:hAnsi="Courier" w:cs="Courier"/>
                                <w:szCs w:val="20"/>
                              </w:rPr>
                            </w:pPr>
                            <w:proofErr w:type="spellStart"/>
                            <w:proofErr w:type="gramStart"/>
                            <w:r w:rsidRPr="004008EB">
                              <w:rPr>
                                <w:rFonts w:ascii="Courier" w:hAnsi="Courier" w:cs="Courier"/>
                                <w:szCs w:val="20"/>
                              </w:rPr>
                              <w:t>deactivate.php</w:t>
                            </w:r>
                            <w:proofErr w:type="spellEnd"/>
                            <w:proofErr w:type="gramEnd"/>
                            <w:r w:rsidRPr="004008EB">
                              <w:rPr>
                                <w:rFonts w:ascii="Courier" w:hAnsi="Courier" w:cs="Courier"/>
                                <w:szCs w:val="20"/>
                              </w:rPr>
                              <w:t xml:space="preserve"> </w:t>
                            </w:r>
                          </w:p>
                          <w:p w14:paraId="3B5D787A" w14:textId="77777777" w:rsidR="003655B3" w:rsidRDefault="003655B3" w:rsidP="00E82B19">
                            <w:pPr>
                              <w:pStyle w:val="Quote"/>
                              <w:rPr>
                                <w:rFonts w:ascii="Courier" w:hAnsi="Courier" w:cs="Courier"/>
                                <w:szCs w:val="20"/>
                              </w:rPr>
                            </w:pPr>
                            <w:r w:rsidRPr="004008EB">
                              <w:rPr>
                                <w:rFonts w:ascii="Courier" w:hAnsi="Courier" w:cs="Courier"/>
                                <w:szCs w:val="20"/>
                              </w:rPr>
                              <w:t xml:space="preserve">CHANGES.txt </w:t>
                            </w:r>
                          </w:p>
                          <w:p w14:paraId="0BE3AFBF" w14:textId="77777777" w:rsidR="003655B3" w:rsidRDefault="003655B3" w:rsidP="00E82B19">
                            <w:pPr>
                              <w:pStyle w:val="Quote"/>
                              <w:rPr>
                                <w:rFonts w:ascii="Courier" w:hAnsi="Courier" w:cs="Courier"/>
                                <w:szCs w:val="20"/>
                              </w:rPr>
                            </w:pPr>
                            <w:r w:rsidRPr="004008EB">
                              <w:rPr>
                                <w:rFonts w:ascii="Courier" w:hAnsi="Courier" w:cs="Courier"/>
                                <w:szCs w:val="20"/>
                              </w:rPr>
                              <w:t xml:space="preserve">COPYRIGHT.txt </w:t>
                            </w:r>
                          </w:p>
                          <w:p w14:paraId="38D9FA8B" w14:textId="77777777" w:rsidR="003655B3" w:rsidRDefault="003655B3" w:rsidP="00E82B19">
                            <w:pPr>
                              <w:pStyle w:val="Quote"/>
                              <w:rPr>
                                <w:rFonts w:ascii="Courier" w:hAnsi="Courier" w:cs="Courier"/>
                                <w:szCs w:val="20"/>
                              </w:rPr>
                            </w:pPr>
                            <w:r w:rsidRPr="004008EB">
                              <w:rPr>
                                <w:rFonts w:ascii="Courier" w:hAnsi="Courier" w:cs="Courier"/>
                                <w:szCs w:val="20"/>
                              </w:rPr>
                              <w:t xml:space="preserve">INSTALL.txt </w:t>
                            </w:r>
                          </w:p>
                          <w:p w14:paraId="1D6D7D44" w14:textId="77777777" w:rsidR="003655B3" w:rsidRDefault="003655B3" w:rsidP="00E82B19">
                            <w:pPr>
                              <w:pStyle w:val="Quote"/>
                              <w:rPr>
                                <w:rFonts w:ascii="Courier" w:hAnsi="Courier" w:cs="Courier"/>
                                <w:szCs w:val="20"/>
                              </w:rPr>
                            </w:pPr>
                            <w:r w:rsidRPr="004008EB">
                              <w:rPr>
                                <w:rFonts w:ascii="Courier" w:hAnsi="Courier" w:cs="Courier"/>
                                <w:szCs w:val="20"/>
                              </w:rPr>
                              <w:t xml:space="preserve">LICENSE.txt </w:t>
                            </w:r>
                          </w:p>
                          <w:p w14:paraId="0C6B5A38"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manifest.xml</w:t>
                            </w:r>
                            <w:proofErr w:type="gramEnd"/>
                            <w:r w:rsidRPr="004008EB">
                              <w:rPr>
                                <w:rFonts w:ascii="Courier" w:hAnsi="Courier" w:cs="Courier"/>
                                <w:szCs w:val="20"/>
                              </w:rPr>
                              <w:t xml:space="preserve"> </w:t>
                            </w:r>
                          </w:p>
                          <w:p w14:paraId="0D70D8E2" w14:textId="77777777" w:rsidR="003655B3" w:rsidRDefault="003655B3" w:rsidP="00E82B19">
                            <w:pPr>
                              <w:pStyle w:val="Quote"/>
                              <w:rPr>
                                <w:rFonts w:ascii="Courier" w:hAnsi="Courier" w:cs="Courier"/>
                                <w:szCs w:val="20"/>
                              </w:rPr>
                            </w:pPr>
                            <w:r w:rsidRPr="004008EB">
                              <w:rPr>
                                <w:rFonts w:ascii="Courier" w:hAnsi="Courier" w:cs="Courier"/>
                                <w:szCs w:val="20"/>
                              </w:rPr>
                              <w:t xml:space="preserve">README.txt </w:t>
                            </w:r>
                          </w:p>
                          <w:p w14:paraId="3D3D14F8" w14:textId="77777777" w:rsidR="003655B3" w:rsidRPr="004008EB" w:rsidRDefault="003655B3" w:rsidP="00E82B19">
                            <w:pPr>
                              <w:pStyle w:val="Quote"/>
                              <w:rPr>
                                <w:rFonts w:ascii="Courier" w:hAnsi="Courier" w:cs="Courier"/>
                                <w:szCs w:val="20"/>
                              </w:rPr>
                            </w:pPr>
                            <w:proofErr w:type="spellStart"/>
                            <w:proofErr w:type="gramStart"/>
                            <w:r w:rsidRPr="004008EB">
                              <w:rPr>
                                <w:rFonts w:ascii="Courier" w:hAnsi="Courier" w:cs="Courier"/>
                                <w:szCs w:val="20"/>
                              </w:rPr>
                              <w:t>start.php</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0;margin-top:6.4pt;width:387pt;height:5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" fillcolor="#bfbfbf [2412]" stroked="f">
                <v:textbox>
                  <w:txbxContent>
                    <w:p w14:paraId="734FCE26"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actions</w:t>
                      </w:r>
                      <w:proofErr w:type="gramEnd"/>
                      <w:r w:rsidRPr="004008EB">
                        <w:rPr>
                          <w:rFonts w:ascii="Courier" w:hAnsi="Courier" w:cs="Courier"/>
                          <w:szCs w:val="20"/>
                        </w:rPr>
                        <w:t xml:space="preserve">/     </w:t>
                      </w:r>
                    </w:p>
                    <w:p w14:paraId="57A47340"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5AE64A5F" w14:textId="77777777" w:rsidR="003655B3" w:rsidRDefault="003655B3" w:rsidP="00E82B19">
                      <w:pPr>
                        <w:pStyle w:val="Quote"/>
                        <w:ind w:left="720" w:firstLine="720"/>
                        <w:rPr>
                          <w:rFonts w:ascii="Courier" w:hAnsi="Courier" w:cs="Courier"/>
                          <w:szCs w:val="20"/>
                        </w:rPr>
                      </w:pPr>
                      <w:proofErr w:type="spellStart"/>
                      <w:proofErr w:type="gramStart"/>
                      <w:r w:rsidRPr="004008EB">
                        <w:rPr>
                          <w:rFonts w:ascii="Courier" w:hAnsi="Courier" w:cs="Courier"/>
                          <w:szCs w:val="20"/>
                        </w:rPr>
                        <w:t>action.php</w:t>
                      </w:r>
                      <w:proofErr w:type="spellEnd"/>
                      <w:proofErr w:type="gramEnd"/>
                      <w:r w:rsidRPr="004008EB">
                        <w:rPr>
                          <w:rFonts w:ascii="Courier" w:hAnsi="Courier" w:cs="Courier"/>
                          <w:szCs w:val="20"/>
                        </w:rPr>
                        <w:t xml:space="preserve">         </w:t>
                      </w:r>
                    </w:p>
                    <w:p w14:paraId="4FBFFC79" w14:textId="77777777" w:rsidR="003655B3" w:rsidRDefault="003655B3" w:rsidP="00E82B19">
                      <w:pPr>
                        <w:pStyle w:val="Quote"/>
                        <w:ind w:left="720" w:firstLine="720"/>
                        <w:rPr>
                          <w:rFonts w:ascii="Courier" w:hAnsi="Courier" w:cs="Courier"/>
                          <w:szCs w:val="20"/>
                        </w:rPr>
                      </w:pPr>
                      <w:proofErr w:type="spellStart"/>
                      <w:proofErr w:type="gramStart"/>
                      <w:r w:rsidRPr="004008EB">
                        <w:rPr>
                          <w:rFonts w:ascii="Courier" w:hAnsi="Courier" w:cs="Courier"/>
                          <w:szCs w:val="20"/>
                        </w:rPr>
                        <w:t>other</w:t>
                      </w:r>
                      <w:proofErr w:type="gramEnd"/>
                      <w:r w:rsidRPr="004008EB">
                        <w:rPr>
                          <w:rFonts w:ascii="Courier" w:hAnsi="Courier" w:cs="Courier"/>
                          <w:szCs w:val="20"/>
                        </w:rPr>
                        <w:t>_action.php</w:t>
                      </w:r>
                      <w:proofErr w:type="spellEnd"/>
                      <w:r w:rsidRPr="004008EB">
                        <w:rPr>
                          <w:rFonts w:ascii="Courier" w:hAnsi="Courier" w:cs="Courier"/>
                          <w:szCs w:val="20"/>
                        </w:rPr>
                        <w:t xml:space="preserve"> </w:t>
                      </w:r>
                    </w:p>
                    <w:p w14:paraId="13457F42"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classes</w:t>
                      </w:r>
                      <w:proofErr w:type="gramEnd"/>
                      <w:r w:rsidRPr="004008EB">
                        <w:rPr>
                          <w:rFonts w:ascii="Courier" w:hAnsi="Courier" w:cs="Courier"/>
                          <w:szCs w:val="20"/>
                        </w:rPr>
                        <w:t xml:space="preserve">/     </w:t>
                      </w:r>
                    </w:p>
                    <w:p w14:paraId="6C2FBD86" w14:textId="77777777" w:rsidR="003655B3" w:rsidRDefault="003655B3" w:rsidP="00E82B19">
                      <w:pPr>
                        <w:pStyle w:val="Quote"/>
                        <w:ind w:firstLine="720"/>
                        <w:rPr>
                          <w:rFonts w:ascii="Courier" w:hAnsi="Courier" w:cs="Courier"/>
                          <w:szCs w:val="20"/>
                        </w:rPr>
                      </w:pPr>
                      <w:proofErr w:type="spellStart"/>
                      <w:r w:rsidRPr="004008EB">
                        <w:rPr>
                          <w:rFonts w:ascii="Courier" w:hAnsi="Courier" w:cs="Courier"/>
                          <w:szCs w:val="20"/>
                        </w:rPr>
                        <w:t>ExampleClass.php</w:t>
                      </w:r>
                      <w:proofErr w:type="spellEnd"/>
                      <w:r w:rsidRPr="004008EB">
                        <w:rPr>
                          <w:rFonts w:ascii="Courier" w:hAnsi="Courier" w:cs="Courier"/>
                          <w:szCs w:val="20"/>
                        </w:rPr>
                        <w:t xml:space="preserve"> </w:t>
                      </w:r>
                    </w:p>
                    <w:p w14:paraId="7E86A082"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graphics</w:t>
                      </w:r>
                      <w:proofErr w:type="gramEnd"/>
                      <w:r w:rsidRPr="004008EB">
                        <w:rPr>
                          <w:rFonts w:ascii="Courier" w:hAnsi="Courier" w:cs="Courier"/>
                          <w:szCs w:val="20"/>
                        </w:rPr>
                        <w:t xml:space="preserve">/     </w:t>
                      </w:r>
                    </w:p>
                    <w:p w14:paraId="0DC88B8C"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example.png</w:t>
                      </w:r>
                      <w:proofErr w:type="gramEnd"/>
                      <w:r w:rsidRPr="004008EB">
                        <w:rPr>
                          <w:rFonts w:ascii="Courier" w:hAnsi="Courier" w:cs="Courier"/>
                          <w:szCs w:val="20"/>
                        </w:rPr>
                        <w:t xml:space="preserve"> </w:t>
                      </w:r>
                    </w:p>
                    <w:p w14:paraId="619E3820" w14:textId="77777777" w:rsidR="003655B3" w:rsidRDefault="003655B3" w:rsidP="00E82B19">
                      <w:pPr>
                        <w:pStyle w:val="Quote"/>
                        <w:rPr>
                          <w:rFonts w:ascii="Courier" w:hAnsi="Courier" w:cs="Courier"/>
                          <w:szCs w:val="20"/>
                        </w:rPr>
                      </w:pPr>
                      <w:proofErr w:type="spellStart"/>
                      <w:proofErr w:type="gramStart"/>
                      <w:r w:rsidRPr="004008EB">
                        <w:rPr>
                          <w:rFonts w:ascii="Courier" w:hAnsi="Courier" w:cs="Courier"/>
                          <w:szCs w:val="20"/>
                        </w:rPr>
                        <w:t>js</w:t>
                      </w:r>
                      <w:proofErr w:type="spellEnd"/>
                      <w:proofErr w:type="gramEnd"/>
                      <w:r w:rsidRPr="004008EB">
                        <w:rPr>
                          <w:rFonts w:ascii="Courier" w:hAnsi="Courier" w:cs="Courier"/>
                          <w:szCs w:val="20"/>
                        </w:rPr>
                        <w:t xml:space="preserve">/     </w:t>
                      </w:r>
                    </w:p>
                    <w:p w14:paraId="0DDBFB4B"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example.js</w:t>
                      </w:r>
                      <w:proofErr w:type="gramEnd"/>
                      <w:r w:rsidRPr="004008EB">
                        <w:rPr>
                          <w:rFonts w:ascii="Courier" w:hAnsi="Courier" w:cs="Courier"/>
                          <w:szCs w:val="20"/>
                        </w:rPr>
                        <w:t xml:space="preserve"> </w:t>
                      </w:r>
                    </w:p>
                    <w:p w14:paraId="4B4433A7"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languages</w:t>
                      </w:r>
                      <w:proofErr w:type="gramEnd"/>
                      <w:r w:rsidRPr="004008EB">
                        <w:rPr>
                          <w:rFonts w:ascii="Courier" w:hAnsi="Courier" w:cs="Courier"/>
                          <w:szCs w:val="20"/>
                        </w:rPr>
                        <w:t xml:space="preserve">/     </w:t>
                      </w:r>
                    </w:p>
                    <w:p w14:paraId="127E6B7B" w14:textId="77777777" w:rsidR="003655B3" w:rsidRDefault="003655B3" w:rsidP="00E82B19">
                      <w:pPr>
                        <w:pStyle w:val="Quote"/>
                        <w:ind w:firstLine="720"/>
                        <w:rPr>
                          <w:rFonts w:ascii="Courier" w:hAnsi="Courier" w:cs="Courier"/>
                          <w:szCs w:val="20"/>
                        </w:rPr>
                      </w:pPr>
                      <w:proofErr w:type="spellStart"/>
                      <w:proofErr w:type="gramStart"/>
                      <w:r w:rsidRPr="004008EB">
                        <w:rPr>
                          <w:rFonts w:ascii="Courier" w:hAnsi="Courier" w:cs="Courier"/>
                          <w:szCs w:val="20"/>
                        </w:rPr>
                        <w:t>en.php</w:t>
                      </w:r>
                      <w:proofErr w:type="spellEnd"/>
                      <w:proofErr w:type="gramEnd"/>
                      <w:r w:rsidRPr="004008EB">
                        <w:rPr>
                          <w:rFonts w:ascii="Courier" w:hAnsi="Courier" w:cs="Courier"/>
                          <w:szCs w:val="20"/>
                        </w:rPr>
                        <w:t xml:space="preserve"> </w:t>
                      </w:r>
                    </w:p>
                    <w:p w14:paraId="16EE110C"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lib</w:t>
                      </w:r>
                      <w:proofErr w:type="gramEnd"/>
                      <w:r w:rsidRPr="004008EB">
                        <w:rPr>
                          <w:rFonts w:ascii="Courier" w:hAnsi="Courier" w:cs="Courier"/>
                          <w:szCs w:val="20"/>
                        </w:rPr>
                        <w:t xml:space="preserve">/     </w:t>
                      </w:r>
                    </w:p>
                    <w:p w14:paraId="4610B826" w14:textId="77777777" w:rsidR="003655B3" w:rsidRDefault="003655B3" w:rsidP="00E82B19">
                      <w:pPr>
                        <w:pStyle w:val="Quote"/>
                        <w:ind w:firstLine="720"/>
                        <w:rPr>
                          <w:rFonts w:ascii="Courier" w:hAnsi="Courier" w:cs="Courier"/>
                          <w:szCs w:val="20"/>
                        </w:rPr>
                      </w:pPr>
                      <w:proofErr w:type="spellStart"/>
                      <w:proofErr w:type="gramStart"/>
                      <w:r w:rsidRPr="004008EB">
                        <w:rPr>
                          <w:rFonts w:ascii="Courier" w:hAnsi="Courier" w:cs="Courier"/>
                          <w:szCs w:val="20"/>
                        </w:rPr>
                        <w:t>example.php</w:t>
                      </w:r>
                      <w:proofErr w:type="spellEnd"/>
                      <w:proofErr w:type="gramEnd"/>
                      <w:r w:rsidRPr="004008EB">
                        <w:rPr>
                          <w:rFonts w:ascii="Courier" w:hAnsi="Courier" w:cs="Courier"/>
                          <w:szCs w:val="20"/>
                        </w:rPr>
                        <w:t xml:space="preserve"> </w:t>
                      </w:r>
                    </w:p>
                    <w:p w14:paraId="0A756BE4"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pages</w:t>
                      </w:r>
                      <w:proofErr w:type="gramEnd"/>
                      <w:r w:rsidRPr="004008EB">
                        <w:rPr>
                          <w:rFonts w:ascii="Courier" w:hAnsi="Courier" w:cs="Courier"/>
                          <w:szCs w:val="20"/>
                        </w:rPr>
                        <w:t xml:space="preserve">/     </w:t>
                      </w:r>
                    </w:p>
                    <w:p w14:paraId="55B8B463"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29ED1A66" w14:textId="77777777" w:rsidR="003655B3" w:rsidRDefault="003655B3" w:rsidP="00E82B19">
                      <w:pPr>
                        <w:pStyle w:val="Quote"/>
                        <w:ind w:left="720" w:firstLine="720"/>
                        <w:rPr>
                          <w:rFonts w:ascii="Courier" w:hAnsi="Courier" w:cs="Courier"/>
                          <w:szCs w:val="20"/>
                        </w:rPr>
                      </w:pPr>
                      <w:proofErr w:type="spellStart"/>
                      <w:proofErr w:type="gramStart"/>
                      <w:r w:rsidRPr="004008EB">
                        <w:rPr>
                          <w:rFonts w:ascii="Courier" w:hAnsi="Courier" w:cs="Courier"/>
                          <w:szCs w:val="20"/>
                        </w:rPr>
                        <w:t>all.php</w:t>
                      </w:r>
                      <w:proofErr w:type="spellEnd"/>
                      <w:proofErr w:type="gramEnd"/>
                      <w:r w:rsidRPr="004008EB">
                        <w:rPr>
                          <w:rFonts w:ascii="Courier" w:hAnsi="Courier" w:cs="Courier"/>
                          <w:szCs w:val="20"/>
                        </w:rPr>
                        <w:t xml:space="preserve">         </w:t>
                      </w:r>
                    </w:p>
                    <w:p w14:paraId="081A8C21" w14:textId="77777777" w:rsidR="003655B3" w:rsidRDefault="003655B3" w:rsidP="00E82B19">
                      <w:pPr>
                        <w:pStyle w:val="Quote"/>
                        <w:ind w:left="720" w:firstLine="720"/>
                        <w:rPr>
                          <w:rFonts w:ascii="Courier" w:hAnsi="Courier" w:cs="Courier"/>
                          <w:szCs w:val="20"/>
                        </w:rPr>
                      </w:pPr>
                      <w:proofErr w:type="spellStart"/>
                      <w:proofErr w:type="gramStart"/>
                      <w:r w:rsidRPr="004008EB">
                        <w:rPr>
                          <w:rFonts w:ascii="Courier" w:hAnsi="Courier" w:cs="Courier"/>
                          <w:szCs w:val="20"/>
                        </w:rPr>
                        <w:t>owner.php</w:t>
                      </w:r>
                      <w:proofErr w:type="spellEnd"/>
                      <w:proofErr w:type="gramEnd"/>
                      <w:r w:rsidRPr="004008EB">
                        <w:rPr>
                          <w:rFonts w:ascii="Courier" w:hAnsi="Courier" w:cs="Courier"/>
                          <w:szCs w:val="20"/>
                        </w:rPr>
                        <w:t xml:space="preserve"> </w:t>
                      </w:r>
                    </w:p>
                    <w:p w14:paraId="7D7E95FE"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vendors</w:t>
                      </w:r>
                      <w:proofErr w:type="gramEnd"/>
                      <w:r w:rsidRPr="004008EB">
                        <w:rPr>
                          <w:rFonts w:ascii="Courier" w:hAnsi="Courier" w:cs="Courier"/>
                          <w:szCs w:val="20"/>
                        </w:rPr>
                        <w:t xml:space="preserve">/     </w:t>
                      </w:r>
                    </w:p>
                    <w:p w14:paraId="7C4D2077"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_3rd_party_lib/ </w:t>
                      </w:r>
                    </w:p>
                    <w:p w14:paraId="35E3645A"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views</w:t>
                      </w:r>
                      <w:proofErr w:type="gramEnd"/>
                      <w:r w:rsidRPr="004008EB">
                        <w:rPr>
                          <w:rFonts w:ascii="Courier" w:hAnsi="Courier" w:cs="Courier"/>
                          <w:szCs w:val="20"/>
                        </w:rPr>
                        <w:t xml:space="preserve">/     </w:t>
                      </w:r>
                    </w:p>
                    <w:p w14:paraId="6F8D928E" w14:textId="77777777" w:rsidR="003655B3" w:rsidRDefault="003655B3" w:rsidP="00E82B19">
                      <w:pPr>
                        <w:pStyle w:val="Quote"/>
                        <w:ind w:firstLine="720"/>
                        <w:rPr>
                          <w:rFonts w:ascii="Courier" w:hAnsi="Courier" w:cs="Courier"/>
                          <w:szCs w:val="20"/>
                        </w:rPr>
                      </w:pPr>
                      <w:proofErr w:type="gramStart"/>
                      <w:r w:rsidRPr="004008EB">
                        <w:rPr>
                          <w:rFonts w:ascii="Courier" w:hAnsi="Courier" w:cs="Courier"/>
                          <w:szCs w:val="20"/>
                        </w:rPr>
                        <w:t>default</w:t>
                      </w:r>
                      <w:proofErr w:type="gramEnd"/>
                      <w:r w:rsidRPr="004008EB">
                        <w:rPr>
                          <w:rFonts w:ascii="Courier" w:hAnsi="Courier" w:cs="Courier"/>
                          <w:szCs w:val="20"/>
                        </w:rPr>
                        <w:t xml:space="preserve">/         </w:t>
                      </w:r>
                    </w:p>
                    <w:p w14:paraId="253C44D4" w14:textId="77777777" w:rsidR="003655B3" w:rsidRDefault="003655B3" w:rsidP="00E82B19">
                      <w:pPr>
                        <w:pStyle w:val="Quote"/>
                        <w:ind w:left="720"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14293A95" w14:textId="77777777" w:rsidR="003655B3" w:rsidRDefault="003655B3" w:rsidP="00E82B19">
                      <w:pPr>
                        <w:pStyle w:val="Quote"/>
                        <w:ind w:left="1440" w:firstLine="720"/>
                        <w:rPr>
                          <w:rFonts w:ascii="Courier" w:hAnsi="Courier" w:cs="Courier"/>
                          <w:szCs w:val="20"/>
                        </w:rPr>
                      </w:pPr>
                      <w:proofErr w:type="spellStart"/>
                      <w:proofErr w:type="gramStart"/>
                      <w:r w:rsidRPr="004008EB">
                        <w:rPr>
                          <w:rFonts w:ascii="Courier" w:hAnsi="Courier" w:cs="Courier"/>
                          <w:szCs w:val="20"/>
                        </w:rPr>
                        <w:t>css.php</w:t>
                      </w:r>
                      <w:proofErr w:type="spellEnd"/>
                      <w:proofErr w:type="gramEnd"/>
                      <w:r w:rsidRPr="004008EB">
                        <w:rPr>
                          <w:rFonts w:ascii="Courier" w:hAnsi="Courier" w:cs="Courier"/>
                          <w:szCs w:val="20"/>
                        </w:rPr>
                        <w:t xml:space="preserve">         </w:t>
                      </w:r>
                    </w:p>
                    <w:p w14:paraId="0CB91723" w14:textId="77777777" w:rsidR="003655B3" w:rsidRDefault="003655B3" w:rsidP="00E82B19">
                      <w:pPr>
                        <w:pStyle w:val="Quote"/>
                        <w:ind w:left="1440"/>
                        <w:rPr>
                          <w:rFonts w:ascii="Courier" w:hAnsi="Courier" w:cs="Courier"/>
                          <w:szCs w:val="20"/>
                        </w:rPr>
                      </w:pPr>
                      <w:proofErr w:type="gramStart"/>
                      <w:r w:rsidRPr="004008EB">
                        <w:rPr>
                          <w:rFonts w:ascii="Courier" w:hAnsi="Courier" w:cs="Courier"/>
                          <w:szCs w:val="20"/>
                        </w:rPr>
                        <w:t>forms</w:t>
                      </w:r>
                      <w:proofErr w:type="gramEnd"/>
                      <w:r w:rsidRPr="004008EB">
                        <w:rPr>
                          <w:rFonts w:ascii="Courier" w:hAnsi="Courier" w:cs="Courier"/>
                          <w:szCs w:val="20"/>
                        </w:rPr>
                        <w:t xml:space="preserve">/             </w:t>
                      </w:r>
                    </w:p>
                    <w:p w14:paraId="33B94540" w14:textId="77777777" w:rsidR="003655B3" w:rsidRDefault="003655B3" w:rsidP="00E82B19">
                      <w:pPr>
                        <w:pStyle w:val="Quote"/>
                        <w:ind w:left="1440"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65A2702E" w14:textId="77777777" w:rsidR="003655B3" w:rsidRDefault="003655B3" w:rsidP="00E82B19">
                      <w:pPr>
                        <w:pStyle w:val="Quote"/>
                        <w:ind w:left="2880"/>
                        <w:rPr>
                          <w:rFonts w:ascii="Courier" w:hAnsi="Courier" w:cs="Courier"/>
                          <w:szCs w:val="20"/>
                        </w:rPr>
                      </w:pPr>
                      <w:proofErr w:type="spellStart"/>
                      <w:proofErr w:type="gramStart"/>
                      <w:r w:rsidRPr="004008EB">
                        <w:rPr>
                          <w:rFonts w:ascii="Courier" w:hAnsi="Courier" w:cs="Courier"/>
                          <w:szCs w:val="20"/>
                        </w:rPr>
                        <w:t>action.php</w:t>
                      </w:r>
                      <w:proofErr w:type="spellEnd"/>
                      <w:proofErr w:type="gramEnd"/>
                      <w:r w:rsidRPr="004008EB">
                        <w:rPr>
                          <w:rFonts w:ascii="Courier" w:hAnsi="Courier" w:cs="Courier"/>
                          <w:szCs w:val="20"/>
                        </w:rPr>
                        <w:t xml:space="preserve">                 </w:t>
                      </w:r>
                      <w:proofErr w:type="spellStart"/>
                      <w:r w:rsidRPr="004008EB">
                        <w:rPr>
                          <w:rFonts w:ascii="Courier" w:hAnsi="Courier" w:cs="Courier"/>
                          <w:szCs w:val="20"/>
                        </w:rPr>
                        <w:t>other_action.php</w:t>
                      </w:r>
                      <w:proofErr w:type="spellEnd"/>
                      <w:r w:rsidRPr="004008EB">
                        <w:rPr>
                          <w:rFonts w:ascii="Courier" w:hAnsi="Courier" w:cs="Courier"/>
                          <w:szCs w:val="20"/>
                        </w:rPr>
                        <w:t xml:space="preserve">         </w:t>
                      </w:r>
                    </w:p>
                    <w:p w14:paraId="23B67CF0" w14:textId="77777777" w:rsidR="003655B3" w:rsidRDefault="003655B3" w:rsidP="00E82B19">
                      <w:pPr>
                        <w:pStyle w:val="Quote"/>
                        <w:ind w:left="1440"/>
                        <w:rPr>
                          <w:rFonts w:ascii="Courier" w:hAnsi="Courier" w:cs="Courier"/>
                          <w:szCs w:val="20"/>
                        </w:rPr>
                      </w:pPr>
                      <w:proofErr w:type="spellStart"/>
                      <w:proofErr w:type="gramStart"/>
                      <w:r w:rsidRPr="004008EB">
                        <w:rPr>
                          <w:rFonts w:ascii="Courier" w:hAnsi="Courier" w:cs="Courier"/>
                          <w:szCs w:val="20"/>
                        </w:rPr>
                        <w:t>js</w:t>
                      </w:r>
                      <w:proofErr w:type="spellEnd"/>
                      <w:proofErr w:type="gramEnd"/>
                      <w:r w:rsidRPr="004008EB">
                        <w:rPr>
                          <w:rFonts w:ascii="Courier" w:hAnsi="Courier" w:cs="Courier"/>
                          <w:szCs w:val="20"/>
                        </w:rPr>
                        <w:t xml:space="preserve">/             </w:t>
                      </w:r>
                    </w:p>
                    <w:p w14:paraId="2AE3D011" w14:textId="77777777" w:rsidR="003655B3" w:rsidRDefault="003655B3" w:rsidP="00E82B19">
                      <w:pPr>
                        <w:pStyle w:val="Quote"/>
                        <w:ind w:left="1440" w:firstLine="720"/>
                        <w:rPr>
                          <w:rFonts w:ascii="Courier" w:hAnsi="Courier" w:cs="Courier"/>
                          <w:szCs w:val="20"/>
                        </w:rPr>
                      </w:pPr>
                      <w:proofErr w:type="spellStart"/>
                      <w:proofErr w:type="gramStart"/>
                      <w:r w:rsidRPr="004008EB">
                        <w:rPr>
                          <w:rFonts w:ascii="Courier" w:hAnsi="Courier" w:cs="Courier"/>
                          <w:szCs w:val="20"/>
                        </w:rPr>
                        <w:t>example.php</w:t>
                      </w:r>
                      <w:proofErr w:type="spellEnd"/>
                      <w:proofErr w:type="gramEnd"/>
                      <w:r w:rsidRPr="004008EB">
                        <w:rPr>
                          <w:rFonts w:ascii="Courier" w:hAnsi="Courier" w:cs="Courier"/>
                          <w:szCs w:val="20"/>
                        </w:rPr>
                        <w:t xml:space="preserve">         </w:t>
                      </w:r>
                    </w:p>
                    <w:p w14:paraId="00B1DD98" w14:textId="77777777" w:rsidR="003655B3" w:rsidRDefault="003655B3" w:rsidP="00E82B19">
                      <w:pPr>
                        <w:pStyle w:val="Quote"/>
                        <w:ind w:left="1440"/>
                        <w:rPr>
                          <w:rFonts w:ascii="Courier" w:hAnsi="Courier" w:cs="Courier"/>
                          <w:szCs w:val="20"/>
                        </w:rPr>
                      </w:pPr>
                      <w:proofErr w:type="gramStart"/>
                      <w:r w:rsidRPr="004008EB">
                        <w:rPr>
                          <w:rFonts w:ascii="Courier" w:hAnsi="Courier" w:cs="Courier"/>
                          <w:szCs w:val="20"/>
                        </w:rPr>
                        <w:t>object</w:t>
                      </w:r>
                      <w:proofErr w:type="gramEnd"/>
                      <w:r w:rsidRPr="004008EB">
                        <w:rPr>
                          <w:rFonts w:ascii="Courier" w:hAnsi="Courier" w:cs="Courier"/>
                          <w:szCs w:val="20"/>
                        </w:rPr>
                        <w:t xml:space="preserve">/             </w:t>
                      </w:r>
                    </w:p>
                    <w:p w14:paraId="428EB349" w14:textId="77777777" w:rsidR="003655B3" w:rsidRDefault="003655B3" w:rsidP="00E82B19">
                      <w:pPr>
                        <w:pStyle w:val="Quote"/>
                        <w:ind w:left="1440" w:firstLine="720"/>
                        <w:rPr>
                          <w:rFonts w:ascii="Courier" w:hAnsi="Courier" w:cs="Courier"/>
                          <w:szCs w:val="20"/>
                        </w:rPr>
                      </w:pPr>
                      <w:proofErr w:type="spellStart"/>
                      <w:proofErr w:type="gramStart"/>
                      <w:r w:rsidRPr="004008EB">
                        <w:rPr>
                          <w:rFonts w:ascii="Courier" w:hAnsi="Courier" w:cs="Courier"/>
                          <w:szCs w:val="20"/>
                        </w:rPr>
                        <w:t>example.php</w:t>
                      </w:r>
                      <w:proofErr w:type="spellEnd"/>
                      <w:proofErr w:type="gramEnd"/>
                      <w:r w:rsidRPr="004008EB">
                        <w:rPr>
                          <w:rFonts w:ascii="Courier" w:hAnsi="Courier" w:cs="Courier"/>
                          <w:szCs w:val="20"/>
                        </w:rPr>
                        <w:t xml:space="preserve">             </w:t>
                      </w:r>
                    </w:p>
                    <w:p w14:paraId="7780D1A8" w14:textId="77777777" w:rsidR="003655B3" w:rsidRDefault="003655B3" w:rsidP="00E82B19">
                      <w:pPr>
                        <w:pStyle w:val="Quote"/>
                        <w:ind w:left="1440"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23F8130B" w14:textId="77777777" w:rsidR="003655B3" w:rsidRDefault="003655B3" w:rsidP="00E82B19">
                      <w:pPr>
                        <w:pStyle w:val="Quote"/>
                        <w:ind w:left="2160" w:firstLine="720"/>
                        <w:rPr>
                          <w:rFonts w:ascii="Courier" w:hAnsi="Courier" w:cs="Courier"/>
                          <w:szCs w:val="20"/>
                        </w:rPr>
                      </w:pPr>
                      <w:proofErr w:type="gramStart"/>
                      <w:r w:rsidRPr="004008EB">
                        <w:rPr>
                          <w:rFonts w:ascii="Courier" w:hAnsi="Courier" w:cs="Courier"/>
                          <w:szCs w:val="20"/>
                        </w:rPr>
                        <w:t>context1.php</w:t>
                      </w:r>
                      <w:proofErr w:type="gramEnd"/>
                      <w:r w:rsidRPr="004008EB">
                        <w:rPr>
                          <w:rFonts w:ascii="Courier" w:hAnsi="Courier" w:cs="Courier"/>
                          <w:szCs w:val="20"/>
                        </w:rPr>
                        <w:t xml:space="preserve">                 </w:t>
                      </w:r>
                    </w:p>
                    <w:p w14:paraId="7EFF4DF5" w14:textId="77777777" w:rsidR="003655B3" w:rsidRDefault="003655B3" w:rsidP="00E82B19">
                      <w:pPr>
                        <w:pStyle w:val="Quote"/>
                        <w:ind w:left="2160" w:firstLine="720"/>
                        <w:rPr>
                          <w:rFonts w:ascii="Courier" w:hAnsi="Courier" w:cs="Courier"/>
                          <w:szCs w:val="20"/>
                        </w:rPr>
                      </w:pPr>
                      <w:proofErr w:type="gramStart"/>
                      <w:r w:rsidRPr="004008EB">
                        <w:rPr>
                          <w:rFonts w:ascii="Courier" w:hAnsi="Courier" w:cs="Courier"/>
                          <w:szCs w:val="20"/>
                        </w:rPr>
                        <w:t>context2.php</w:t>
                      </w:r>
                      <w:proofErr w:type="gramEnd"/>
                      <w:r w:rsidRPr="004008EB">
                        <w:rPr>
                          <w:rFonts w:ascii="Courier" w:hAnsi="Courier" w:cs="Courier"/>
                          <w:szCs w:val="20"/>
                        </w:rPr>
                        <w:t xml:space="preserve">         </w:t>
                      </w:r>
                    </w:p>
                    <w:p w14:paraId="235E9C5A" w14:textId="77777777" w:rsidR="003655B3" w:rsidRDefault="003655B3" w:rsidP="00E82B19">
                      <w:pPr>
                        <w:pStyle w:val="Quote"/>
                        <w:ind w:left="720" w:firstLine="720"/>
                        <w:rPr>
                          <w:rFonts w:ascii="Courier" w:hAnsi="Courier" w:cs="Courier"/>
                          <w:szCs w:val="20"/>
                        </w:rPr>
                      </w:pPr>
                      <w:proofErr w:type="gramStart"/>
                      <w:r w:rsidRPr="004008EB">
                        <w:rPr>
                          <w:rFonts w:ascii="Courier" w:hAnsi="Courier" w:cs="Courier"/>
                          <w:szCs w:val="20"/>
                        </w:rPr>
                        <w:t>plugins</w:t>
                      </w:r>
                      <w:proofErr w:type="gramEnd"/>
                      <w:r w:rsidRPr="004008EB">
                        <w:rPr>
                          <w:rFonts w:ascii="Courier" w:hAnsi="Courier" w:cs="Courier"/>
                          <w:szCs w:val="20"/>
                        </w:rPr>
                        <w:t xml:space="preserve">/             </w:t>
                      </w:r>
                    </w:p>
                    <w:p w14:paraId="7FA0F558" w14:textId="77777777" w:rsidR="003655B3" w:rsidRDefault="003655B3" w:rsidP="00E82B19">
                      <w:pPr>
                        <w:pStyle w:val="Quote"/>
                        <w:ind w:left="1440" w:firstLine="720"/>
                        <w:rPr>
                          <w:rFonts w:ascii="Courier" w:hAnsi="Courier" w:cs="Courier"/>
                          <w:szCs w:val="20"/>
                        </w:rPr>
                      </w:pPr>
                      <w:proofErr w:type="gramStart"/>
                      <w:r w:rsidRPr="004008EB">
                        <w:rPr>
                          <w:rFonts w:ascii="Courier" w:hAnsi="Courier" w:cs="Courier"/>
                          <w:szCs w:val="20"/>
                        </w:rPr>
                        <w:t>example</w:t>
                      </w:r>
                      <w:proofErr w:type="gramEnd"/>
                      <w:r w:rsidRPr="004008EB">
                        <w:rPr>
                          <w:rFonts w:ascii="Courier" w:hAnsi="Courier" w:cs="Courier"/>
                          <w:szCs w:val="20"/>
                        </w:rPr>
                        <w:t xml:space="preserve">/                 </w:t>
                      </w:r>
                    </w:p>
                    <w:p w14:paraId="5CF12A34" w14:textId="77777777" w:rsidR="003655B3" w:rsidRDefault="003655B3" w:rsidP="00E82B19">
                      <w:pPr>
                        <w:pStyle w:val="Quote"/>
                        <w:ind w:left="2880"/>
                        <w:rPr>
                          <w:rFonts w:ascii="Courier" w:hAnsi="Courier" w:cs="Courier"/>
                          <w:szCs w:val="20"/>
                        </w:rPr>
                      </w:pPr>
                      <w:proofErr w:type="spellStart"/>
                      <w:proofErr w:type="gramStart"/>
                      <w:r w:rsidRPr="004008EB">
                        <w:rPr>
                          <w:rFonts w:ascii="Courier" w:hAnsi="Courier" w:cs="Courier"/>
                          <w:szCs w:val="20"/>
                        </w:rPr>
                        <w:t>settings.php</w:t>
                      </w:r>
                      <w:proofErr w:type="spellEnd"/>
                      <w:proofErr w:type="gramEnd"/>
                      <w:r w:rsidRPr="004008EB">
                        <w:rPr>
                          <w:rFonts w:ascii="Courier" w:hAnsi="Courier" w:cs="Courier"/>
                          <w:szCs w:val="20"/>
                        </w:rPr>
                        <w:t xml:space="preserve">                 </w:t>
                      </w:r>
                      <w:proofErr w:type="spellStart"/>
                      <w:r w:rsidRPr="004008EB">
                        <w:rPr>
                          <w:rFonts w:ascii="Courier" w:hAnsi="Courier" w:cs="Courier"/>
                          <w:szCs w:val="20"/>
                        </w:rPr>
                        <w:t>usersettings.php</w:t>
                      </w:r>
                      <w:proofErr w:type="spellEnd"/>
                      <w:r w:rsidRPr="004008EB">
                        <w:rPr>
                          <w:rFonts w:ascii="Courier" w:hAnsi="Courier" w:cs="Courier"/>
                          <w:szCs w:val="20"/>
                        </w:rPr>
                        <w:t xml:space="preserve">         </w:t>
                      </w:r>
                    </w:p>
                    <w:p w14:paraId="2AECE2D6" w14:textId="77777777" w:rsidR="003655B3" w:rsidRDefault="003655B3" w:rsidP="00E82B19">
                      <w:pPr>
                        <w:pStyle w:val="Quote"/>
                        <w:ind w:left="720" w:firstLine="720"/>
                        <w:rPr>
                          <w:rFonts w:ascii="Courier" w:hAnsi="Courier" w:cs="Courier"/>
                          <w:szCs w:val="20"/>
                        </w:rPr>
                      </w:pPr>
                      <w:proofErr w:type="gramStart"/>
                      <w:r w:rsidRPr="004008EB">
                        <w:rPr>
                          <w:rFonts w:ascii="Courier" w:hAnsi="Courier" w:cs="Courier"/>
                          <w:szCs w:val="20"/>
                        </w:rPr>
                        <w:t>widgets</w:t>
                      </w:r>
                      <w:proofErr w:type="gramEnd"/>
                      <w:r w:rsidRPr="004008EB">
                        <w:rPr>
                          <w:rFonts w:ascii="Courier" w:hAnsi="Courier" w:cs="Courier"/>
                          <w:szCs w:val="20"/>
                        </w:rPr>
                        <w:t xml:space="preserve">/             </w:t>
                      </w:r>
                    </w:p>
                    <w:p w14:paraId="5CC6EC54" w14:textId="77777777" w:rsidR="003655B3" w:rsidRDefault="003655B3" w:rsidP="00E82B19">
                      <w:pPr>
                        <w:pStyle w:val="Quote"/>
                        <w:ind w:left="1440" w:firstLine="720"/>
                        <w:rPr>
                          <w:rFonts w:ascii="Courier" w:hAnsi="Courier" w:cs="Courier"/>
                          <w:szCs w:val="20"/>
                        </w:rPr>
                      </w:pPr>
                      <w:proofErr w:type="spellStart"/>
                      <w:proofErr w:type="gramStart"/>
                      <w:r w:rsidRPr="004008EB">
                        <w:rPr>
                          <w:rFonts w:ascii="Courier" w:hAnsi="Courier" w:cs="Courier"/>
                          <w:szCs w:val="20"/>
                        </w:rPr>
                        <w:t>example</w:t>
                      </w:r>
                      <w:proofErr w:type="gramEnd"/>
                      <w:r w:rsidRPr="004008EB">
                        <w:rPr>
                          <w:rFonts w:ascii="Courier" w:hAnsi="Courier" w:cs="Courier"/>
                          <w:szCs w:val="20"/>
                        </w:rPr>
                        <w:t>_widget</w:t>
                      </w:r>
                      <w:proofErr w:type="spellEnd"/>
                      <w:r w:rsidRPr="004008EB">
                        <w:rPr>
                          <w:rFonts w:ascii="Courier" w:hAnsi="Courier" w:cs="Courier"/>
                          <w:szCs w:val="20"/>
                        </w:rPr>
                        <w:t xml:space="preserve">/                 </w:t>
                      </w:r>
                    </w:p>
                    <w:p w14:paraId="56654262" w14:textId="77777777" w:rsidR="003655B3" w:rsidRDefault="003655B3" w:rsidP="00E82B19">
                      <w:pPr>
                        <w:pStyle w:val="Quote"/>
                        <w:ind w:left="2160" w:firstLine="720"/>
                        <w:rPr>
                          <w:rFonts w:ascii="Courier" w:hAnsi="Courier" w:cs="Courier"/>
                          <w:szCs w:val="20"/>
                        </w:rPr>
                      </w:pPr>
                      <w:proofErr w:type="spellStart"/>
                      <w:proofErr w:type="gramStart"/>
                      <w:r w:rsidRPr="004008EB">
                        <w:rPr>
                          <w:rFonts w:ascii="Courier" w:hAnsi="Courier" w:cs="Courier"/>
                          <w:szCs w:val="20"/>
                        </w:rPr>
                        <w:t>content.php</w:t>
                      </w:r>
                      <w:proofErr w:type="spellEnd"/>
                      <w:proofErr w:type="gramEnd"/>
                      <w:r w:rsidRPr="004008EB">
                        <w:rPr>
                          <w:rFonts w:ascii="Courier" w:hAnsi="Courier" w:cs="Courier"/>
                          <w:szCs w:val="20"/>
                        </w:rPr>
                        <w:t xml:space="preserve">                 </w:t>
                      </w:r>
                    </w:p>
                    <w:p w14:paraId="05B08AB6" w14:textId="77777777" w:rsidR="003655B3" w:rsidRDefault="003655B3" w:rsidP="00E82B19">
                      <w:pPr>
                        <w:pStyle w:val="Quote"/>
                        <w:ind w:left="2160" w:firstLine="720"/>
                        <w:rPr>
                          <w:rFonts w:ascii="Courier" w:hAnsi="Courier" w:cs="Courier"/>
                          <w:szCs w:val="20"/>
                        </w:rPr>
                      </w:pPr>
                      <w:proofErr w:type="spellStart"/>
                      <w:proofErr w:type="gramStart"/>
                      <w:r w:rsidRPr="004008EB">
                        <w:rPr>
                          <w:rFonts w:ascii="Courier" w:hAnsi="Courier" w:cs="Courier"/>
                          <w:szCs w:val="20"/>
                        </w:rPr>
                        <w:t>edit.php</w:t>
                      </w:r>
                      <w:proofErr w:type="spellEnd"/>
                      <w:proofErr w:type="gramEnd"/>
                      <w:r w:rsidRPr="004008EB">
                        <w:rPr>
                          <w:rFonts w:ascii="Courier" w:hAnsi="Courier" w:cs="Courier"/>
                          <w:szCs w:val="20"/>
                        </w:rPr>
                        <w:t xml:space="preserve"> </w:t>
                      </w:r>
                    </w:p>
                    <w:p w14:paraId="60C62B2D" w14:textId="77777777" w:rsidR="003655B3" w:rsidRDefault="003655B3" w:rsidP="00E82B19">
                      <w:pPr>
                        <w:pStyle w:val="Quote"/>
                        <w:ind w:left="2160" w:firstLine="720"/>
                        <w:rPr>
                          <w:rFonts w:ascii="Courier" w:hAnsi="Courier" w:cs="Courier"/>
                          <w:szCs w:val="20"/>
                        </w:rPr>
                      </w:pPr>
                      <w:proofErr w:type="spellStart"/>
                      <w:proofErr w:type="gramStart"/>
                      <w:r w:rsidRPr="004008EB">
                        <w:rPr>
                          <w:rFonts w:ascii="Courier" w:hAnsi="Courier" w:cs="Courier"/>
                          <w:szCs w:val="20"/>
                        </w:rPr>
                        <w:t>activate.php</w:t>
                      </w:r>
                      <w:proofErr w:type="spellEnd"/>
                      <w:proofErr w:type="gramEnd"/>
                      <w:r w:rsidRPr="004008EB">
                        <w:rPr>
                          <w:rFonts w:ascii="Courier" w:hAnsi="Courier" w:cs="Courier"/>
                          <w:szCs w:val="20"/>
                        </w:rPr>
                        <w:t xml:space="preserve"> </w:t>
                      </w:r>
                    </w:p>
                    <w:p w14:paraId="2D734CFE" w14:textId="77777777" w:rsidR="003655B3" w:rsidRDefault="003655B3" w:rsidP="00E82B19">
                      <w:pPr>
                        <w:pStyle w:val="Quote"/>
                        <w:ind w:left="2160" w:firstLine="720"/>
                        <w:rPr>
                          <w:rFonts w:ascii="Courier" w:hAnsi="Courier" w:cs="Courier"/>
                          <w:szCs w:val="20"/>
                        </w:rPr>
                      </w:pPr>
                      <w:proofErr w:type="spellStart"/>
                      <w:proofErr w:type="gramStart"/>
                      <w:r w:rsidRPr="004008EB">
                        <w:rPr>
                          <w:rFonts w:ascii="Courier" w:hAnsi="Courier" w:cs="Courier"/>
                          <w:szCs w:val="20"/>
                        </w:rPr>
                        <w:t>deactivate.php</w:t>
                      </w:r>
                      <w:proofErr w:type="spellEnd"/>
                      <w:proofErr w:type="gramEnd"/>
                      <w:r w:rsidRPr="004008EB">
                        <w:rPr>
                          <w:rFonts w:ascii="Courier" w:hAnsi="Courier" w:cs="Courier"/>
                          <w:szCs w:val="20"/>
                        </w:rPr>
                        <w:t xml:space="preserve"> </w:t>
                      </w:r>
                    </w:p>
                    <w:p w14:paraId="3B5D787A" w14:textId="77777777" w:rsidR="003655B3" w:rsidRDefault="003655B3" w:rsidP="00E82B19">
                      <w:pPr>
                        <w:pStyle w:val="Quote"/>
                        <w:rPr>
                          <w:rFonts w:ascii="Courier" w:hAnsi="Courier" w:cs="Courier"/>
                          <w:szCs w:val="20"/>
                        </w:rPr>
                      </w:pPr>
                      <w:r w:rsidRPr="004008EB">
                        <w:rPr>
                          <w:rFonts w:ascii="Courier" w:hAnsi="Courier" w:cs="Courier"/>
                          <w:szCs w:val="20"/>
                        </w:rPr>
                        <w:t xml:space="preserve">CHANGES.txt </w:t>
                      </w:r>
                    </w:p>
                    <w:p w14:paraId="0BE3AFBF" w14:textId="77777777" w:rsidR="003655B3" w:rsidRDefault="003655B3" w:rsidP="00E82B19">
                      <w:pPr>
                        <w:pStyle w:val="Quote"/>
                        <w:rPr>
                          <w:rFonts w:ascii="Courier" w:hAnsi="Courier" w:cs="Courier"/>
                          <w:szCs w:val="20"/>
                        </w:rPr>
                      </w:pPr>
                      <w:r w:rsidRPr="004008EB">
                        <w:rPr>
                          <w:rFonts w:ascii="Courier" w:hAnsi="Courier" w:cs="Courier"/>
                          <w:szCs w:val="20"/>
                        </w:rPr>
                        <w:t xml:space="preserve">COPYRIGHT.txt </w:t>
                      </w:r>
                    </w:p>
                    <w:p w14:paraId="38D9FA8B" w14:textId="77777777" w:rsidR="003655B3" w:rsidRDefault="003655B3" w:rsidP="00E82B19">
                      <w:pPr>
                        <w:pStyle w:val="Quote"/>
                        <w:rPr>
                          <w:rFonts w:ascii="Courier" w:hAnsi="Courier" w:cs="Courier"/>
                          <w:szCs w:val="20"/>
                        </w:rPr>
                      </w:pPr>
                      <w:r w:rsidRPr="004008EB">
                        <w:rPr>
                          <w:rFonts w:ascii="Courier" w:hAnsi="Courier" w:cs="Courier"/>
                          <w:szCs w:val="20"/>
                        </w:rPr>
                        <w:t xml:space="preserve">INSTALL.txt </w:t>
                      </w:r>
                    </w:p>
                    <w:p w14:paraId="1D6D7D44" w14:textId="77777777" w:rsidR="003655B3" w:rsidRDefault="003655B3" w:rsidP="00E82B19">
                      <w:pPr>
                        <w:pStyle w:val="Quote"/>
                        <w:rPr>
                          <w:rFonts w:ascii="Courier" w:hAnsi="Courier" w:cs="Courier"/>
                          <w:szCs w:val="20"/>
                        </w:rPr>
                      </w:pPr>
                      <w:r w:rsidRPr="004008EB">
                        <w:rPr>
                          <w:rFonts w:ascii="Courier" w:hAnsi="Courier" w:cs="Courier"/>
                          <w:szCs w:val="20"/>
                        </w:rPr>
                        <w:t xml:space="preserve">LICENSE.txt </w:t>
                      </w:r>
                    </w:p>
                    <w:p w14:paraId="0C6B5A38" w14:textId="77777777" w:rsidR="003655B3" w:rsidRDefault="003655B3" w:rsidP="00E82B19">
                      <w:pPr>
                        <w:pStyle w:val="Quote"/>
                        <w:rPr>
                          <w:rFonts w:ascii="Courier" w:hAnsi="Courier" w:cs="Courier"/>
                          <w:szCs w:val="20"/>
                        </w:rPr>
                      </w:pPr>
                      <w:proofErr w:type="gramStart"/>
                      <w:r w:rsidRPr="004008EB">
                        <w:rPr>
                          <w:rFonts w:ascii="Courier" w:hAnsi="Courier" w:cs="Courier"/>
                          <w:szCs w:val="20"/>
                        </w:rPr>
                        <w:t>manifest.xml</w:t>
                      </w:r>
                      <w:proofErr w:type="gramEnd"/>
                      <w:r w:rsidRPr="004008EB">
                        <w:rPr>
                          <w:rFonts w:ascii="Courier" w:hAnsi="Courier" w:cs="Courier"/>
                          <w:szCs w:val="20"/>
                        </w:rPr>
                        <w:t xml:space="preserve"> </w:t>
                      </w:r>
                    </w:p>
                    <w:p w14:paraId="0D70D8E2" w14:textId="77777777" w:rsidR="003655B3" w:rsidRDefault="003655B3" w:rsidP="00E82B19">
                      <w:pPr>
                        <w:pStyle w:val="Quote"/>
                        <w:rPr>
                          <w:rFonts w:ascii="Courier" w:hAnsi="Courier" w:cs="Courier"/>
                          <w:szCs w:val="20"/>
                        </w:rPr>
                      </w:pPr>
                      <w:r w:rsidRPr="004008EB">
                        <w:rPr>
                          <w:rFonts w:ascii="Courier" w:hAnsi="Courier" w:cs="Courier"/>
                          <w:szCs w:val="20"/>
                        </w:rPr>
                        <w:t xml:space="preserve">README.txt </w:t>
                      </w:r>
                    </w:p>
                    <w:p w14:paraId="3D3D14F8" w14:textId="77777777" w:rsidR="003655B3" w:rsidRPr="004008EB" w:rsidRDefault="003655B3" w:rsidP="00E82B19">
                      <w:pPr>
                        <w:pStyle w:val="Quote"/>
                        <w:rPr>
                          <w:rFonts w:ascii="Courier" w:hAnsi="Courier" w:cs="Courier"/>
                          <w:szCs w:val="20"/>
                        </w:rPr>
                      </w:pPr>
                      <w:proofErr w:type="spellStart"/>
                      <w:proofErr w:type="gramStart"/>
                      <w:r w:rsidRPr="004008EB">
                        <w:rPr>
                          <w:rFonts w:ascii="Courier" w:hAnsi="Courier" w:cs="Courier"/>
                          <w:szCs w:val="20"/>
                        </w:rPr>
                        <w:t>start.php</w:t>
                      </w:r>
                      <w:proofErr w:type="spellEnd"/>
                      <w:proofErr w:type="gramEnd"/>
                    </w:p>
                  </w:txbxContent>
                </v:textbox>
                <w10:wrap type="square"/>
              </v:shape>
            </w:pict>
          </mc:Fallback>
        </mc:AlternateContent>
      </w:r>
    </w:p>
    <w:p w14:paraId="6C5E7C2B" w14:textId="055568F7" w:rsidR="00D21FBE" w:rsidRDefault="00D21FBE" w:rsidP="00B46EAC">
      <w:pPr>
        <w:pStyle w:val="NoSpacing"/>
      </w:pPr>
    </w:p>
    <w:p w14:paraId="7FCE6CA9" w14:textId="13950B88" w:rsidR="00D21FBE" w:rsidRDefault="00D21FBE" w:rsidP="00B46EAC">
      <w:pPr>
        <w:pStyle w:val="NoSpacing"/>
      </w:pPr>
    </w:p>
    <w:p w14:paraId="307AD526" w14:textId="64AD4AD6" w:rsidR="00E82B19" w:rsidRDefault="00E82B19" w:rsidP="00B46EAC">
      <w:pPr>
        <w:pStyle w:val="NoSpacing"/>
      </w:pPr>
    </w:p>
    <w:p w14:paraId="36B4BF83" w14:textId="1DA5BE83" w:rsidR="00FF6EE1" w:rsidRDefault="00FF6EE1" w:rsidP="00B46EAC">
      <w:pPr>
        <w:pStyle w:val="NoSpacing"/>
      </w:pPr>
    </w:p>
    <w:p w14:paraId="02D35F38" w14:textId="77777777" w:rsidR="00E82B19" w:rsidRDefault="00E82B19" w:rsidP="00FD73A9">
      <w:pPr>
        <w:pStyle w:val="Caption"/>
      </w:pPr>
      <w:bookmarkStart w:id="14" w:name="_Ref244107629"/>
    </w:p>
    <w:p w14:paraId="01F89953" w14:textId="77777777" w:rsidR="00E82B19" w:rsidRDefault="00E82B19" w:rsidP="00FD73A9">
      <w:pPr>
        <w:pStyle w:val="Caption"/>
      </w:pPr>
    </w:p>
    <w:p w14:paraId="391EBE8D" w14:textId="77777777" w:rsidR="00E82B19" w:rsidRDefault="00E82B19" w:rsidP="00FD73A9">
      <w:pPr>
        <w:pStyle w:val="Caption"/>
      </w:pPr>
    </w:p>
    <w:p w14:paraId="6B80F6F0" w14:textId="77777777" w:rsidR="00E82B19" w:rsidRDefault="00E82B19" w:rsidP="00FD73A9">
      <w:pPr>
        <w:pStyle w:val="Caption"/>
      </w:pPr>
    </w:p>
    <w:p w14:paraId="4D8E57F0" w14:textId="77777777" w:rsidR="00E82B19" w:rsidRDefault="00E82B19" w:rsidP="00FD73A9">
      <w:pPr>
        <w:pStyle w:val="Caption"/>
      </w:pPr>
    </w:p>
    <w:p w14:paraId="68D06AAD" w14:textId="77777777" w:rsidR="00E82B19" w:rsidRDefault="00E82B19" w:rsidP="00FD73A9">
      <w:pPr>
        <w:pStyle w:val="Caption"/>
      </w:pPr>
    </w:p>
    <w:p w14:paraId="1E995C8C" w14:textId="77777777" w:rsidR="00E82B19" w:rsidRDefault="00E82B19" w:rsidP="00FD73A9">
      <w:pPr>
        <w:pStyle w:val="Caption"/>
      </w:pPr>
    </w:p>
    <w:p w14:paraId="7C801756" w14:textId="77777777" w:rsidR="00E82B19" w:rsidRDefault="00E82B19" w:rsidP="00FD73A9">
      <w:pPr>
        <w:pStyle w:val="Caption"/>
      </w:pPr>
    </w:p>
    <w:p w14:paraId="590C2C16" w14:textId="77777777" w:rsidR="00E82B19" w:rsidRDefault="00E82B19" w:rsidP="00FD73A9">
      <w:pPr>
        <w:pStyle w:val="Caption"/>
      </w:pPr>
    </w:p>
    <w:p w14:paraId="43042CEC" w14:textId="77777777" w:rsidR="00E82B19" w:rsidRDefault="00E82B19" w:rsidP="00FD73A9">
      <w:pPr>
        <w:pStyle w:val="Caption"/>
      </w:pPr>
    </w:p>
    <w:p w14:paraId="123C26EA" w14:textId="77777777" w:rsidR="00E82B19" w:rsidRDefault="00E82B19" w:rsidP="00FD73A9">
      <w:pPr>
        <w:pStyle w:val="Caption"/>
      </w:pPr>
    </w:p>
    <w:p w14:paraId="28AD95EF" w14:textId="77777777" w:rsidR="00E82B19" w:rsidRDefault="00E82B19" w:rsidP="00FD73A9">
      <w:pPr>
        <w:pStyle w:val="Caption"/>
      </w:pPr>
    </w:p>
    <w:p w14:paraId="265DAAC6" w14:textId="77777777" w:rsidR="00E82B19" w:rsidRDefault="00E82B19" w:rsidP="00FD73A9">
      <w:pPr>
        <w:pStyle w:val="Caption"/>
      </w:pPr>
    </w:p>
    <w:p w14:paraId="726D2333" w14:textId="77777777" w:rsidR="00E82B19" w:rsidRDefault="00E82B19" w:rsidP="00FD73A9">
      <w:pPr>
        <w:pStyle w:val="Caption"/>
      </w:pPr>
    </w:p>
    <w:p w14:paraId="5FEC6159" w14:textId="77777777" w:rsidR="00E82B19" w:rsidRDefault="00E82B19" w:rsidP="00FD73A9">
      <w:pPr>
        <w:pStyle w:val="Caption"/>
      </w:pPr>
    </w:p>
    <w:p w14:paraId="0A5F7D0F" w14:textId="77777777" w:rsidR="00E82B19" w:rsidRDefault="00E82B19" w:rsidP="00FD73A9">
      <w:pPr>
        <w:pStyle w:val="Caption"/>
      </w:pPr>
    </w:p>
    <w:p w14:paraId="0C4D673E" w14:textId="77777777" w:rsidR="00E82B19" w:rsidRDefault="00E82B19" w:rsidP="00FD73A9">
      <w:pPr>
        <w:pStyle w:val="Caption"/>
      </w:pPr>
    </w:p>
    <w:p w14:paraId="107E713F" w14:textId="77777777" w:rsidR="00E82B19" w:rsidRDefault="00E82B19" w:rsidP="00FD73A9">
      <w:pPr>
        <w:pStyle w:val="Caption"/>
      </w:pPr>
    </w:p>
    <w:p w14:paraId="5DCB2872" w14:textId="77777777" w:rsidR="00E82B19" w:rsidRDefault="00E82B19" w:rsidP="00FD73A9">
      <w:pPr>
        <w:pStyle w:val="Caption"/>
      </w:pPr>
    </w:p>
    <w:p w14:paraId="55DB7DD9" w14:textId="77777777" w:rsidR="00E82B19" w:rsidRDefault="00E82B19" w:rsidP="00FD73A9">
      <w:pPr>
        <w:pStyle w:val="Caption"/>
      </w:pPr>
    </w:p>
    <w:p w14:paraId="6077BEE7" w14:textId="77777777" w:rsidR="00E82B19" w:rsidRDefault="00E82B19" w:rsidP="00FD73A9">
      <w:pPr>
        <w:pStyle w:val="Caption"/>
      </w:pPr>
    </w:p>
    <w:p w14:paraId="6CE39249" w14:textId="77777777" w:rsidR="00E82B19" w:rsidRDefault="00E82B19" w:rsidP="00FD73A9">
      <w:pPr>
        <w:pStyle w:val="Caption"/>
      </w:pPr>
    </w:p>
    <w:p w14:paraId="716FE9B6" w14:textId="77777777" w:rsidR="00E82B19" w:rsidRDefault="00E82B19" w:rsidP="00FD73A9">
      <w:pPr>
        <w:pStyle w:val="Caption"/>
      </w:pPr>
    </w:p>
    <w:p w14:paraId="6D65DA3C" w14:textId="77777777" w:rsidR="00E82B19" w:rsidRDefault="00E82B19" w:rsidP="00FD73A9">
      <w:pPr>
        <w:pStyle w:val="Caption"/>
      </w:pPr>
    </w:p>
    <w:p w14:paraId="77721805" w14:textId="77777777" w:rsidR="00E82B19" w:rsidRDefault="00E82B19" w:rsidP="00FD73A9">
      <w:pPr>
        <w:pStyle w:val="Caption"/>
      </w:pPr>
    </w:p>
    <w:p w14:paraId="6F106B21" w14:textId="77777777" w:rsidR="00E82B19" w:rsidRDefault="00E82B19" w:rsidP="00FD73A9">
      <w:pPr>
        <w:pStyle w:val="Caption"/>
      </w:pPr>
    </w:p>
    <w:p w14:paraId="63EABFCE" w14:textId="77777777" w:rsidR="00E82B19" w:rsidRDefault="00E82B19" w:rsidP="00FD73A9">
      <w:pPr>
        <w:pStyle w:val="Caption"/>
      </w:pPr>
    </w:p>
    <w:p w14:paraId="3FCD348D" w14:textId="77777777" w:rsidR="00E82B19" w:rsidRDefault="00E82B19" w:rsidP="00FD73A9">
      <w:pPr>
        <w:pStyle w:val="Caption"/>
      </w:pPr>
    </w:p>
    <w:p w14:paraId="3E65E295" w14:textId="77777777" w:rsidR="00E82B19" w:rsidRDefault="00E82B19" w:rsidP="00FD73A9">
      <w:pPr>
        <w:pStyle w:val="Caption"/>
      </w:pPr>
    </w:p>
    <w:p w14:paraId="65B25467" w14:textId="77777777" w:rsidR="00E82B19" w:rsidRDefault="00E82B19" w:rsidP="00FD73A9">
      <w:pPr>
        <w:pStyle w:val="Caption"/>
      </w:pPr>
    </w:p>
    <w:p w14:paraId="055CF14D" w14:textId="77777777" w:rsidR="00E82B19" w:rsidRDefault="00E82B19" w:rsidP="00FD73A9">
      <w:pPr>
        <w:pStyle w:val="Caption"/>
      </w:pPr>
    </w:p>
    <w:p w14:paraId="59A1D071" w14:textId="77777777" w:rsidR="00E82B19" w:rsidRDefault="00E82B19" w:rsidP="00FD73A9">
      <w:pPr>
        <w:pStyle w:val="Caption"/>
      </w:pPr>
    </w:p>
    <w:p w14:paraId="2FC6651B" w14:textId="77777777" w:rsidR="00E82B19" w:rsidRDefault="00E82B19" w:rsidP="00FD73A9">
      <w:pPr>
        <w:pStyle w:val="Caption"/>
      </w:pPr>
    </w:p>
    <w:p w14:paraId="69217F6B" w14:textId="77777777" w:rsidR="00E82B19" w:rsidRDefault="00E82B19" w:rsidP="00FD73A9">
      <w:pPr>
        <w:pStyle w:val="Caption"/>
      </w:pPr>
    </w:p>
    <w:p w14:paraId="45221811" w14:textId="77777777" w:rsidR="00E82B19" w:rsidRDefault="00E82B19" w:rsidP="00FD73A9">
      <w:pPr>
        <w:pStyle w:val="Caption"/>
      </w:pPr>
    </w:p>
    <w:p w14:paraId="4802291B" w14:textId="77777777" w:rsidR="00E82B19" w:rsidRDefault="00E82B19" w:rsidP="00FD73A9">
      <w:pPr>
        <w:pStyle w:val="Caption"/>
      </w:pPr>
    </w:p>
    <w:p w14:paraId="15EFBDFD" w14:textId="77777777" w:rsidR="00E82B19" w:rsidRDefault="00E82B19" w:rsidP="00FD73A9">
      <w:pPr>
        <w:pStyle w:val="Caption"/>
      </w:pPr>
    </w:p>
    <w:p w14:paraId="295849D6" w14:textId="77777777" w:rsidR="00E82B19" w:rsidRDefault="00E82B19" w:rsidP="00FD73A9">
      <w:pPr>
        <w:pStyle w:val="Caption"/>
      </w:pPr>
    </w:p>
    <w:p w14:paraId="3B154FB0" w14:textId="77777777" w:rsidR="00E82B19" w:rsidRDefault="00E82B19" w:rsidP="00FD73A9">
      <w:pPr>
        <w:pStyle w:val="Caption"/>
      </w:pPr>
    </w:p>
    <w:p w14:paraId="3B9EEE93" w14:textId="77777777" w:rsidR="00E82B19" w:rsidRDefault="00E82B19" w:rsidP="00FD73A9">
      <w:pPr>
        <w:pStyle w:val="Caption"/>
      </w:pPr>
    </w:p>
    <w:p w14:paraId="5B335CDC" w14:textId="77777777" w:rsidR="00E82B19" w:rsidRDefault="00E82B19" w:rsidP="00FD73A9">
      <w:pPr>
        <w:pStyle w:val="Caption"/>
      </w:pPr>
    </w:p>
    <w:p w14:paraId="4EEEAD60" w14:textId="01EB8408" w:rsidR="004008EB" w:rsidRDefault="00FD73A9" w:rsidP="00EA093B">
      <w:pPr>
        <w:pStyle w:val="Caption"/>
      </w:pPr>
      <w:r>
        <w:t xml:space="preserve">Figure </w:t>
      </w:r>
      <w:r w:rsidR="00554756">
        <w:fldChar w:fldCharType="begin"/>
      </w:r>
      <w:r w:rsidR="00554756">
        <w:instrText xml:space="preserve"> SEQ Figure \* ARABIC </w:instrText>
      </w:r>
      <w:r w:rsidR="00554756">
        <w:fldChar w:fldCharType="separate"/>
      </w:r>
      <w:r w:rsidR="00803D38">
        <w:rPr>
          <w:noProof/>
        </w:rPr>
        <w:t>5</w:t>
      </w:r>
      <w:r w:rsidR="00554756">
        <w:rPr>
          <w:noProof/>
        </w:rPr>
        <w:fldChar w:fldCharType="end"/>
      </w:r>
      <w:bookmarkEnd w:id="14"/>
      <w:r>
        <w:t>: ELGG Plugin Structure</w:t>
      </w:r>
      <w:r w:rsidR="008C2CA1">
        <w:t xml:space="preserve"> </w:t>
      </w:r>
      <w:sdt>
        <w:sdtPr>
          <w:id w:val="1531684291"/>
          <w:citation/>
        </w:sdtPr>
        <w:sdtEndPr/>
        <w:sdtContent>
          <w:r w:rsidR="008C2CA1">
            <w:fldChar w:fldCharType="begin"/>
          </w:r>
          <w:r w:rsidR="008C2CA1">
            <w:instrText xml:space="preserve"> CITATION Elg2 \l 1033 </w:instrText>
          </w:r>
          <w:r w:rsidR="008C2CA1">
            <w:fldChar w:fldCharType="separate"/>
          </w:r>
          <w:r w:rsidR="008C2CA1">
            <w:rPr>
              <w:noProof/>
            </w:rPr>
            <w:t>(Elgg)</w:t>
          </w:r>
          <w:r w:rsidR="008C2CA1">
            <w:fldChar w:fldCharType="end"/>
          </w:r>
        </w:sdtContent>
      </w:sdt>
    </w:p>
    <w:p w14:paraId="71437B4D" w14:textId="4D61FEF5" w:rsidR="004008EB" w:rsidRDefault="004008EB" w:rsidP="00845E9A">
      <w:pPr>
        <w:pStyle w:val="NoSpacing"/>
      </w:pPr>
    </w:p>
    <w:p w14:paraId="50CA3AD8" w14:textId="77777777" w:rsidR="00B93F93" w:rsidRDefault="00B93F93" w:rsidP="00746143">
      <w:pPr>
        <w:pStyle w:val="NoSpacing"/>
        <w:rPr>
          <w:rStyle w:val="mw-headline"/>
          <w:rFonts w:eastAsia="Times New Roman" w:cs="Times New Roman"/>
          <w:b/>
        </w:rPr>
      </w:pPr>
    </w:p>
    <w:p w14:paraId="67A296D1" w14:textId="77777777" w:rsidR="004B2F1B" w:rsidRDefault="004B2F1B" w:rsidP="00746143">
      <w:pPr>
        <w:pStyle w:val="NoSpacing"/>
        <w:rPr>
          <w:rStyle w:val="mw-headline"/>
          <w:rFonts w:eastAsia="Times New Roman" w:cs="Times New Roman"/>
          <w:b/>
        </w:rPr>
      </w:pPr>
    </w:p>
    <w:p w14:paraId="39B36ABE" w14:textId="77777777" w:rsidR="00320A4F" w:rsidRDefault="00320A4F" w:rsidP="00746143">
      <w:pPr>
        <w:pStyle w:val="NoSpacing"/>
        <w:rPr>
          <w:rStyle w:val="mw-headline"/>
          <w:rFonts w:eastAsia="Times New Roman" w:cs="Times New Roman"/>
          <w:b/>
        </w:rPr>
      </w:pPr>
    </w:p>
    <w:p w14:paraId="5802B7AC" w14:textId="77777777" w:rsidR="00657173" w:rsidRDefault="00657173" w:rsidP="00746143">
      <w:pPr>
        <w:pStyle w:val="NoSpacing"/>
        <w:rPr>
          <w:rStyle w:val="mw-headline"/>
          <w:rFonts w:eastAsia="Times New Roman" w:cs="Times New Roman"/>
          <w:b/>
        </w:rPr>
      </w:pPr>
    </w:p>
    <w:p w14:paraId="35EC8B58" w14:textId="77777777" w:rsidR="0081659E" w:rsidRPr="00AE3A82" w:rsidRDefault="0081659E" w:rsidP="0081659E">
      <w:pPr>
        <w:pStyle w:val="NoSpacing"/>
        <w:rPr>
          <w:b/>
        </w:rPr>
      </w:pPr>
      <w:r w:rsidRPr="00746143">
        <w:rPr>
          <w:rStyle w:val="mw-headline"/>
          <w:rFonts w:eastAsia="Times New Roman" w:cs="Times New Roman"/>
          <w:b/>
        </w:rPr>
        <w:t xml:space="preserve">Required Files </w:t>
      </w:r>
    </w:p>
    <w:p w14:paraId="4EAA8057" w14:textId="77777777" w:rsidR="0081659E" w:rsidRDefault="0081659E" w:rsidP="0081659E">
      <w:pPr>
        <w:pStyle w:val="NoSpacing"/>
      </w:pPr>
      <w:r>
        <w:t>The 2 files required in creating a basic ELGG plugin are:</w:t>
      </w:r>
    </w:p>
    <w:p w14:paraId="7E0A6D7B" w14:textId="77777777" w:rsidR="0081659E" w:rsidRDefault="0081659E" w:rsidP="0081659E">
      <w:pPr>
        <w:pStyle w:val="NoSpacing"/>
        <w:numPr>
          <w:ilvl w:val="0"/>
          <w:numId w:val="16"/>
        </w:numPr>
      </w:pPr>
      <w:proofErr w:type="gramStart"/>
      <w:r w:rsidRPr="00D83875">
        <w:rPr>
          <w:b/>
        </w:rPr>
        <w:t>manifest.xml</w:t>
      </w:r>
      <w:proofErr w:type="gramEnd"/>
      <w:r>
        <w:t xml:space="preserve">: </w:t>
      </w:r>
    </w:p>
    <w:p w14:paraId="71170CC1" w14:textId="77777777" w:rsidR="0081659E" w:rsidRDefault="0081659E" w:rsidP="0081659E">
      <w:pPr>
        <w:pStyle w:val="NoSpacing"/>
        <w:ind w:left="360"/>
      </w:pPr>
      <w:proofErr w:type="gramStart"/>
      <w:r>
        <w:t>manifest.xml</w:t>
      </w:r>
      <w:proofErr w:type="gramEnd"/>
      <w:r>
        <w:t xml:space="preserve"> is used to document the details about the plugin. Information included in manifest.xml </w:t>
      </w:r>
      <w:proofErr w:type="gramStart"/>
      <w:r>
        <w:t>are</w:t>
      </w:r>
      <w:proofErr w:type="gramEnd"/>
      <w:r>
        <w:t xml:space="preserve"> the plugin name, author, version, and a brief description about the plugin. Information documented in manifest.xml is visible from plugins page in the administration section of the ELGG platform. This file is placed under the plugin root directory. More information on how to write a manifest.xml can be found at </w:t>
      </w:r>
      <w:hyperlink r:id="rId15" w:history="1">
        <w:r w:rsidRPr="00492823">
          <w:rPr>
            <w:rStyle w:val="Hyperlink"/>
          </w:rPr>
          <w:t>http://docs.elgg.org/Manifests</w:t>
        </w:r>
      </w:hyperlink>
      <w:r w:rsidRPr="00317B11">
        <w:t>.</w:t>
      </w:r>
    </w:p>
    <w:p w14:paraId="1C5138BC" w14:textId="77777777" w:rsidR="0081659E" w:rsidRPr="000C12BF" w:rsidRDefault="0081659E" w:rsidP="0081659E">
      <w:pPr>
        <w:pStyle w:val="NoSpacing"/>
        <w:numPr>
          <w:ilvl w:val="0"/>
          <w:numId w:val="16"/>
        </w:numPr>
        <w:rPr>
          <w:b/>
        </w:rPr>
      </w:pPr>
      <w:proofErr w:type="spellStart"/>
      <w:proofErr w:type="gramStart"/>
      <w:r>
        <w:rPr>
          <w:b/>
        </w:rPr>
        <w:t>s</w:t>
      </w:r>
      <w:r w:rsidRPr="000C12BF">
        <w:rPr>
          <w:b/>
        </w:rPr>
        <w:t>tart.php</w:t>
      </w:r>
      <w:proofErr w:type="spellEnd"/>
      <w:proofErr w:type="gramEnd"/>
    </w:p>
    <w:p w14:paraId="72FA3812" w14:textId="77777777" w:rsidR="0081659E" w:rsidRDefault="0081659E" w:rsidP="0081659E">
      <w:pPr>
        <w:pStyle w:val="NoSpacing"/>
        <w:ind w:left="360"/>
      </w:pPr>
      <w:proofErr w:type="spellStart"/>
      <w:proofErr w:type="gramStart"/>
      <w:r>
        <w:t>start.php</w:t>
      </w:r>
      <w:proofErr w:type="spellEnd"/>
      <w:proofErr w:type="gramEnd"/>
      <w:r>
        <w:t xml:space="preserve"> implements the entry point to the customization or feature that is to be installed onto ELGG. </w:t>
      </w:r>
      <w:proofErr w:type="spellStart"/>
      <w:proofErr w:type="gramStart"/>
      <w:r>
        <w:t>start.php</w:t>
      </w:r>
      <w:proofErr w:type="spellEnd"/>
      <w:proofErr w:type="gramEnd"/>
      <w:r>
        <w:t xml:space="preserve"> can be considered as plugin </w:t>
      </w:r>
      <w:proofErr w:type="spellStart"/>
      <w:r>
        <w:t>bootloader</w:t>
      </w:r>
      <w:proofErr w:type="spellEnd"/>
      <w:r>
        <w:t xml:space="preserve">. This file is also placed directly under the plugin root directory. </w:t>
      </w:r>
    </w:p>
    <w:p w14:paraId="0445F817" w14:textId="77777777" w:rsidR="0081659E" w:rsidRDefault="0081659E" w:rsidP="0081659E">
      <w:pPr>
        <w:pStyle w:val="NoSpacing"/>
      </w:pPr>
    </w:p>
    <w:p w14:paraId="0B4B2D0D" w14:textId="77777777" w:rsidR="0081659E" w:rsidRPr="00A40347" w:rsidRDefault="0081659E" w:rsidP="0081659E">
      <w:pPr>
        <w:pStyle w:val="NoSpacing"/>
        <w:rPr>
          <w:rFonts w:eastAsia="Times New Roman" w:cs="Times New Roman"/>
          <w:b/>
        </w:rPr>
      </w:pPr>
      <w:r w:rsidRPr="00746143">
        <w:rPr>
          <w:rStyle w:val="mw-headline"/>
          <w:rFonts w:eastAsia="Times New Roman" w:cs="Times New Roman"/>
          <w:b/>
        </w:rPr>
        <w:t>Actions</w:t>
      </w:r>
    </w:p>
    <w:p w14:paraId="5E0C0305" w14:textId="77777777" w:rsidR="0081659E" w:rsidRPr="007F7F4C" w:rsidRDefault="0081659E" w:rsidP="0081659E">
      <w:pPr>
        <w:pStyle w:val="NoSpacing"/>
        <w:rPr>
          <w:rStyle w:val="mw-headline"/>
        </w:rPr>
      </w:pPr>
      <w:r>
        <w:t xml:space="preserve">The plugin developer should create an </w:t>
      </w:r>
      <w:r>
        <w:rPr>
          <w:rFonts w:ascii="Consolas" w:hAnsi="Consolas"/>
          <w:b/>
        </w:rPr>
        <w:t>actions/</w:t>
      </w:r>
      <w:r>
        <w:t xml:space="preserve"> directory to store all script associated with actions. Furthermore, the name of the file associated with a specific action should directly reflect the action it is designated to perform. For instance, the action </w:t>
      </w:r>
      <w:r>
        <w:rPr>
          <w:rFonts w:ascii="Consolas" w:hAnsi="Consolas"/>
          <w:b/>
        </w:rPr>
        <w:t>this/example/action/</w:t>
      </w:r>
      <w:r>
        <w:t xml:space="preserve"> would go in </w:t>
      </w:r>
      <w:proofErr w:type="spellStart"/>
      <w:r>
        <w:rPr>
          <w:rFonts w:ascii="Consolas" w:hAnsi="Consolas"/>
          <w:b/>
        </w:rPr>
        <w:t>plugin_name</w:t>
      </w:r>
      <w:proofErr w:type="spellEnd"/>
      <w:r>
        <w:rPr>
          <w:rFonts w:ascii="Consolas" w:hAnsi="Consolas"/>
          <w:b/>
        </w:rPr>
        <w:t>/actions/this/example/</w:t>
      </w:r>
      <w:proofErr w:type="spellStart"/>
      <w:r>
        <w:rPr>
          <w:rFonts w:ascii="Consolas" w:hAnsi="Consolas"/>
          <w:b/>
        </w:rPr>
        <w:t>action.php</w:t>
      </w:r>
      <w:proofErr w:type="spellEnd"/>
      <w:r>
        <w:rPr>
          <w:rFonts w:ascii="Consolas" w:hAnsi="Consolas"/>
          <w:b/>
        </w:rPr>
        <w:t xml:space="preserve"> </w:t>
      </w:r>
    </w:p>
    <w:p w14:paraId="0DDCB29B" w14:textId="77777777" w:rsidR="0081659E" w:rsidRDefault="0081659E" w:rsidP="0081659E">
      <w:pPr>
        <w:pStyle w:val="NoSpacing"/>
        <w:rPr>
          <w:rStyle w:val="mw-headline"/>
          <w:rFonts w:eastAsia="Times New Roman" w:cs="Times New Roman"/>
        </w:rPr>
      </w:pPr>
    </w:p>
    <w:p w14:paraId="66BCAB57" w14:textId="77777777" w:rsidR="0081659E" w:rsidRPr="00A40347" w:rsidRDefault="0081659E" w:rsidP="0081659E">
      <w:pPr>
        <w:pStyle w:val="NoSpacing"/>
        <w:rPr>
          <w:rFonts w:eastAsia="Times New Roman" w:cs="Times New Roman"/>
          <w:b/>
        </w:rPr>
      </w:pPr>
      <w:r w:rsidRPr="00746143">
        <w:rPr>
          <w:rStyle w:val="mw-headline"/>
          <w:rFonts w:eastAsia="Times New Roman" w:cs="Times New Roman"/>
          <w:b/>
        </w:rPr>
        <w:t>*.</w:t>
      </w:r>
      <w:proofErr w:type="gramStart"/>
      <w:r w:rsidRPr="00746143">
        <w:rPr>
          <w:rStyle w:val="mw-headline"/>
          <w:rFonts w:eastAsia="Times New Roman" w:cs="Times New Roman"/>
          <w:b/>
        </w:rPr>
        <w:t>txt</w:t>
      </w:r>
      <w:proofErr w:type="gramEnd"/>
      <w:r w:rsidRPr="00746143">
        <w:rPr>
          <w:rStyle w:val="mw-headline"/>
          <w:rFonts w:eastAsia="Times New Roman" w:cs="Times New Roman"/>
          <w:b/>
        </w:rPr>
        <w:t xml:space="preserve"> Files </w:t>
      </w:r>
    </w:p>
    <w:p w14:paraId="6F0609EF" w14:textId="77777777" w:rsidR="0081659E" w:rsidRDefault="0081659E" w:rsidP="0081659E">
      <w:pPr>
        <w:pStyle w:val="NoSpacing"/>
      </w:pPr>
      <w:proofErr w:type="gramStart"/>
      <w:r>
        <w:t>.txt</w:t>
      </w:r>
      <w:proofErr w:type="gramEnd"/>
      <w:r>
        <w:t xml:space="preserve"> are placed in the plugin folder for the purposes of plugin documentation. These files must be in Markdown </w:t>
      </w:r>
      <w:proofErr w:type="gramStart"/>
      <w:r>
        <w:t>syntax</w:t>
      </w:r>
      <w:proofErr w:type="gramEnd"/>
      <w:r>
        <w:t xml:space="preserve"> as they will generate links on the plugin management sections. </w:t>
      </w:r>
    </w:p>
    <w:p w14:paraId="55B81427" w14:textId="77777777" w:rsidR="0081659E" w:rsidRDefault="0081659E" w:rsidP="0081659E">
      <w:pPr>
        <w:pStyle w:val="NoSpacing"/>
      </w:pPr>
    </w:p>
    <w:p w14:paraId="11E9FF9A" w14:textId="77777777" w:rsidR="0081659E" w:rsidRPr="00746143" w:rsidRDefault="0081659E" w:rsidP="0081659E">
      <w:pPr>
        <w:pStyle w:val="NoSpacing"/>
        <w:rPr>
          <w:b/>
        </w:rPr>
      </w:pPr>
      <w:r w:rsidRPr="00746143">
        <w:rPr>
          <w:b/>
        </w:rPr>
        <w:t>README.txt </w:t>
      </w:r>
    </w:p>
    <w:p w14:paraId="58FF6BD8" w14:textId="77777777" w:rsidR="0081659E" w:rsidRDefault="0081659E" w:rsidP="0081659E">
      <w:pPr>
        <w:pStyle w:val="NoSpacing"/>
      </w:pPr>
      <w:r>
        <w:t xml:space="preserve">README.txt is used to provide additional information of other nature about the plugin. </w:t>
      </w:r>
    </w:p>
    <w:p w14:paraId="59D92073" w14:textId="77777777" w:rsidR="0081659E" w:rsidRDefault="0081659E" w:rsidP="0081659E">
      <w:pPr>
        <w:pStyle w:val="NoSpacing"/>
      </w:pPr>
    </w:p>
    <w:p w14:paraId="79BEB397" w14:textId="77777777" w:rsidR="0081659E" w:rsidRPr="00746143" w:rsidRDefault="0081659E" w:rsidP="0081659E">
      <w:pPr>
        <w:pStyle w:val="NoSpacing"/>
        <w:rPr>
          <w:b/>
        </w:rPr>
      </w:pPr>
      <w:r w:rsidRPr="00746143">
        <w:rPr>
          <w:b/>
        </w:rPr>
        <w:t>COPYRIGHT.txt </w:t>
      </w:r>
    </w:p>
    <w:p w14:paraId="23FCA390" w14:textId="77777777" w:rsidR="0081659E" w:rsidRDefault="0081659E" w:rsidP="0081659E">
      <w:pPr>
        <w:pStyle w:val="NoSpacing"/>
      </w:pPr>
      <w:r>
        <w:t>This file contains information about the plugin’s copyright.</w:t>
      </w:r>
    </w:p>
    <w:p w14:paraId="2E1BA0F5" w14:textId="77777777" w:rsidR="0081659E" w:rsidRDefault="0081659E" w:rsidP="0081659E">
      <w:pPr>
        <w:pStyle w:val="NoSpacing"/>
      </w:pPr>
    </w:p>
    <w:p w14:paraId="74FAA214" w14:textId="77777777" w:rsidR="0081659E" w:rsidRPr="00746143" w:rsidRDefault="0081659E" w:rsidP="0081659E">
      <w:pPr>
        <w:pStyle w:val="NoSpacing"/>
        <w:rPr>
          <w:b/>
        </w:rPr>
      </w:pPr>
      <w:r w:rsidRPr="00746143">
        <w:rPr>
          <w:b/>
        </w:rPr>
        <w:t>LICENSE.txt </w:t>
      </w:r>
    </w:p>
    <w:p w14:paraId="4E28D99E" w14:textId="77777777" w:rsidR="0081659E" w:rsidRDefault="0081659E" w:rsidP="0081659E">
      <w:pPr>
        <w:pStyle w:val="NoSpacing"/>
      </w:pPr>
      <w:r>
        <w:t xml:space="preserve">This file describes the license under which the plugin is released. </w:t>
      </w:r>
    </w:p>
    <w:p w14:paraId="10316216" w14:textId="77777777" w:rsidR="0081659E" w:rsidRDefault="0081659E" w:rsidP="0081659E">
      <w:pPr>
        <w:pStyle w:val="NoSpacing"/>
      </w:pPr>
    </w:p>
    <w:p w14:paraId="518C97BE" w14:textId="77777777" w:rsidR="0081659E" w:rsidRPr="00746143" w:rsidRDefault="0081659E" w:rsidP="0081659E">
      <w:pPr>
        <w:pStyle w:val="NoSpacing"/>
        <w:rPr>
          <w:b/>
        </w:rPr>
      </w:pPr>
      <w:r w:rsidRPr="00746143">
        <w:rPr>
          <w:b/>
        </w:rPr>
        <w:t>INSTALL.txt </w:t>
      </w:r>
    </w:p>
    <w:p w14:paraId="19A6453E" w14:textId="77777777" w:rsidR="0081659E" w:rsidRDefault="0081659E" w:rsidP="0081659E">
      <w:pPr>
        <w:pStyle w:val="NoSpacing"/>
      </w:pPr>
      <w:r>
        <w:t xml:space="preserve">This file provides additional installation instructions for the plugin if the procedure is relatively complex. </w:t>
      </w:r>
    </w:p>
    <w:p w14:paraId="1ABB209C" w14:textId="77777777" w:rsidR="0081659E" w:rsidRDefault="0081659E" w:rsidP="0081659E">
      <w:pPr>
        <w:pStyle w:val="NoSpacing"/>
      </w:pPr>
    </w:p>
    <w:p w14:paraId="17DEC648" w14:textId="77777777" w:rsidR="0081659E" w:rsidRPr="00746143" w:rsidRDefault="0081659E" w:rsidP="0081659E">
      <w:pPr>
        <w:pStyle w:val="NoSpacing"/>
        <w:rPr>
          <w:b/>
        </w:rPr>
      </w:pPr>
      <w:r w:rsidRPr="00746143">
        <w:rPr>
          <w:b/>
        </w:rPr>
        <w:t>CHANGES.txt </w:t>
      </w:r>
    </w:p>
    <w:p w14:paraId="5869882E" w14:textId="77777777" w:rsidR="0081659E" w:rsidRDefault="0081659E" w:rsidP="0081659E">
      <w:pPr>
        <w:pStyle w:val="NoSpacing"/>
      </w:pPr>
      <w:r>
        <w:t xml:space="preserve">This file documents the change history of the plugin in terms of version number. The most recent version starts at the top. </w:t>
      </w:r>
    </w:p>
    <w:p w14:paraId="639A2640" w14:textId="77777777" w:rsidR="0081659E" w:rsidRDefault="0081659E" w:rsidP="0081659E">
      <w:pPr>
        <w:pStyle w:val="NoSpacing"/>
        <w:rPr>
          <w:rStyle w:val="mw-headline"/>
          <w:rFonts w:eastAsia="Times New Roman" w:cs="Times New Roman"/>
        </w:rPr>
      </w:pPr>
    </w:p>
    <w:p w14:paraId="2BBA416A" w14:textId="77777777" w:rsidR="0081659E" w:rsidRPr="007F7F4C" w:rsidRDefault="0081659E" w:rsidP="0081659E">
      <w:pPr>
        <w:pStyle w:val="NoSpacing"/>
        <w:rPr>
          <w:rFonts w:eastAsia="Times New Roman" w:cs="Times New Roman"/>
          <w:b/>
        </w:rPr>
      </w:pPr>
      <w:r w:rsidRPr="00746143">
        <w:rPr>
          <w:rStyle w:val="mw-headline"/>
          <w:rFonts w:eastAsia="Times New Roman" w:cs="Times New Roman"/>
          <w:b/>
        </w:rPr>
        <w:t xml:space="preserve">Pages </w:t>
      </w:r>
    </w:p>
    <w:p w14:paraId="236C4305" w14:textId="77777777" w:rsidR="0081659E" w:rsidRDefault="0081659E" w:rsidP="0081659E">
      <w:pPr>
        <w:pStyle w:val="NoSpacing"/>
      </w:pPr>
      <w:r>
        <w:t xml:space="preserve">The </w:t>
      </w:r>
      <w:r>
        <w:rPr>
          <w:rFonts w:ascii="Consolas" w:hAnsi="Consolas"/>
          <w:b/>
        </w:rPr>
        <w:t xml:space="preserve">pages/ </w:t>
      </w:r>
      <w:r>
        <w:t xml:space="preserve">directory is used to store scripts that are used for generating pages. This directory is placed directly under the plugin root. Additionally, page-generating scripts should be placed in directories whose names corresponds to the their handler. For example, the script for page </w:t>
      </w:r>
      <w:r>
        <w:rPr>
          <w:rFonts w:ascii="Consolas" w:hAnsi="Consolas"/>
          <w:b/>
        </w:rPr>
        <w:t>site_name.com/</w:t>
      </w:r>
      <w:proofErr w:type="spellStart"/>
      <w:r>
        <w:rPr>
          <w:rFonts w:ascii="Consolas" w:hAnsi="Consolas"/>
          <w:b/>
        </w:rPr>
        <w:t>handler_name</w:t>
      </w:r>
      <w:proofErr w:type="spellEnd"/>
      <w:r>
        <w:rPr>
          <w:rFonts w:ascii="Consolas" w:hAnsi="Consolas"/>
          <w:b/>
        </w:rPr>
        <w:t>/view/</w:t>
      </w:r>
      <w:proofErr w:type="spellStart"/>
      <w:r>
        <w:rPr>
          <w:rFonts w:ascii="Consolas" w:hAnsi="Consolas"/>
          <w:b/>
        </w:rPr>
        <w:t>page_name</w:t>
      </w:r>
      <w:proofErr w:type="spellEnd"/>
      <w:r>
        <w:t xml:space="preserve"> needs to be located at </w:t>
      </w:r>
      <w:r>
        <w:rPr>
          <w:rFonts w:ascii="Consolas" w:hAnsi="Consolas"/>
          <w:b/>
        </w:rPr>
        <w:t>mod/</w:t>
      </w:r>
      <w:proofErr w:type="spellStart"/>
      <w:r>
        <w:rPr>
          <w:rFonts w:ascii="Consolas" w:hAnsi="Consolas"/>
          <w:b/>
        </w:rPr>
        <w:t>plugin_name</w:t>
      </w:r>
      <w:proofErr w:type="spellEnd"/>
      <w:r>
        <w:rPr>
          <w:rFonts w:ascii="Consolas" w:hAnsi="Consolas"/>
          <w:b/>
        </w:rPr>
        <w:t>/pages/</w:t>
      </w:r>
      <w:proofErr w:type="spellStart"/>
      <w:r>
        <w:rPr>
          <w:rFonts w:ascii="Consolas" w:hAnsi="Consolas"/>
          <w:b/>
        </w:rPr>
        <w:t>handler_name</w:t>
      </w:r>
      <w:proofErr w:type="spellEnd"/>
      <w:r>
        <w:rPr>
          <w:rFonts w:ascii="Consolas" w:hAnsi="Consolas"/>
          <w:b/>
        </w:rPr>
        <w:t>/</w:t>
      </w:r>
      <w:proofErr w:type="spellStart"/>
      <w:r>
        <w:rPr>
          <w:rFonts w:ascii="Consolas" w:hAnsi="Consolas"/>
          <w:b/>
        </w:rPr>
        <w:t>view.php</w:t>
      </w:r>
      <w:proofErr w:type="spellEnd"/>
      <w:r>
        <w:t>.</w:t>
      </w:r>
    </w:p>
    <w:p w14:paraId="0B53E38C" w14:textId="77777777" w:rsidR="0081659E" w:rsidRDefault="0081659E" w:rsidP="0081659E">
      <w:pPr>
        <w:pStyle w:val="NoSpacing"/>
      </w:pPr>
      <w:r>
        <w:t xml:space="preserve">The rationale behind having this structure is to sustain a direct relationship between </w:t>
      </w:r>
      <w:proofErr w:type="spellStart"/>
      <w:r>
        <w:t>urls</w:t>
      </w:r>
      <w:proofErr w:type="spellEnd"/>
      <w:r>
        <w:t xml:space="preserve"> and scripts. This makes development work much more straightforward for plugin developers.</w:t>
      </w:r>
    </w:p>
    <w:p w14:paraId="2C4D2556" w14:textId="77777777" w:rsidR="0081659E" w:rsidRDefault="0081659E" w:rsidP="0081659E">
      <w:pPr>
        <w:pStyle w:val="NoSpacing"/>
      </w:pPr>
    </w:p>
    <w:p w14:paraId="269E25EA" w14:textId="77777777" w:rsidR="0081659E" w:rsidRPr="007F7F4C" w:rsidRDefault="0081659E" w:rsidP="0081659E">
      <w:pPr>
        <w:pStyle w:val="NoSpacing"/>
        <w:rPr>
          <w:rFonts w:eastAsia="Times New Roman" w:cs="Times New Roman"/>
          <w:b/>
        </w:rPr>
      </w:pPr>
      <w:r w:rsidRPr="00746143">
        <w:rPr>
          <w:rStyle w:val="mw-headline"/>
          <w:rFonts w:eastAsia="Times New Roman" w:cs="Times New Roman"/>
          <w:b/>
        </w:rPr>
        <w:t xml:space="preserve">Classes </w:t>
      </w:r>
    </w:p>
    <w:p w14:paraId="1C215B66" w14:textId="77777777" w:rsidR="0081659E" w:rsidRDefault="0081659E" w:rsidP="0081659E">
      <w:pPr>
        <w:pStyle w:val="NoSpacing"/>
      </w:pPr>
      <w:r>
        <w:t xml:space="preserve">All classes defined by your plugin need to be included in a </w:t>
      </w:r>
      <w:r>
        <w:rPr>
          <w:rFonts w:ascii="Consolas" w:hAnsi="Consolas"/>
          <w:b/>
        </w:rPr>
        <w:t>classes/</w:t>
      </w:r>
      <w:r>
        <w:t xml:space="preserve"> directory, since classes placed in this directory will be automatically loaded on demand, and need not be included explicitly. </w:t>
      </w:r>
    </w:p>
    <w:p w14:paraId="46BC2648" w14:textId="77777777" w:rsidR="0081659E" w:rsidRDefault="0081659E" w:rsidP="0081659E">
      <w:pPr>
        <w:pStyle w:val="NoSpacing"/>
      </w:pPr>
      <w:r>
        <w:t xml:space="preserve"> </w:t>
      </w:r>
    </w:p>
    <w:p w14:paraId="3B1563E9" w14:textId="77777777" w:rsidR="0081659E" w:rsidRPr="007F7F4C" w:rsidRDefault="0081659E" w:rsidP="0081659E">
      <w:pPr>
        <w:pStyle w:val="NoSpacing"/>
        <w:rPr>
          <w:rFonts w:eastAsia="Times New Roman" w:cs="Times New Roman"/>
          <w:b/>
        </w:rPr>
      </w:pPr>
      <w:r w:rsidRPr="00746143">
        <w:rPr>
          <w:rStyle w:val="mw-headline"/>
          <w:rFonts w:eastAsia="Times New Roman" w:cs="Times New Roman"/>
          <w:b/>
        </w:rPr>
        <w:t xml:space="preserve">Vendors </w:t>
      </w:r>
    </w:p>
    <w:p w14:paraId="3EA6AD9F" w14:textId="77777777" w:rsidR="0081659E" w:rsidRDefault="0081659E" w:rsidP="0081659E">
      <w:pPr>
        <w:pStyle w:val="NoSpacing"/>
      </w:pPr>
      <w:r>
        <w:t xml:space="preserve">Any third-party libraries used by the plugin will go into in the </w:t>
      </w:r>
      <w:r>
        <w:rPr>
          <w:rFonts w:ascii="Consolas" w:hAnsi="Consolas"/>
          <w:b/>
        </w:rPr>
        <w:t>vendors/</w:t>
      </w:r>
      <w:r>
        <w:t xml:space="preserve"> folder. The </w:t>
      </w:r>
      <w:r>
        <w:rPr>
          <w:rFonts w:ascii="Consolas" w:hAnsi="Consolas"/>
          <w:b/>
        </w:rPr>
        <w:t>vendors/</w:t>
      </w:r>
      <w:r>
        <w:t xml:space="preserve"> folder typically goes under the plugin root. </w:t>
      </w:r>
    </w:p>
    <w:p w14:paraId="1B5F8DA6" w14:textId="77777777" w:rsidR="0081659E" w:rsidRDefault="0081659E" w:rsidP="0081659E">
      <w:pPr>
        <w:pStyle w:val="NoSpacing"/>
      </w:pPr>
    </w:p>
    <w:p w14:paraId="3BC9C776" w14:textId="77777777" w:rsidR="0081659E" w:rsidRDefault="0081659E" w:rsidP="0081659E">
      <w:pPr>
        <w:pStyle w:val="NoSpacing"/>
        <w:rPr>
          <w:rStyle w:val="mw-headline"/>
          <w:rFonts w:eastAsia="Times New Roman" w:cs="Times New Roman"/>
          <w:b/>
        </w:rPr>
      </w:pPr>
    </w:p>
    <w:p w14:paraId="46F5CF83" w14:textId="77777777" w:rsidR="0081659E" w:rsidRPr="00746143" w:rsidRDefault="0081659E" w:rsidP="0081659E">
      <w:pPr>
        <w:pStyle w:val="NoSpacing"/>
        <w:rPr>
          <w:b/>
        </w:rPr>
      </w:pPr>
      <w:r w:rsidRPr="00746143">
        <w:rPr>
          <w:rStyle w:val="mw-headline"/>
          <w:rFonts w:eastAsia="Times New Roman" w:cs="Times New Roman"/>
          <w:b/>
        </w:rPr>
        <w:t xml:space="preserve">Lib </w:t>
      </w:r>
    </w:p>
    <w:p w14:paraId="5F269FAB" w14:textId="77777777" w:rsidR="0081659E" w:rsidRDefault="0081659E" w:rsidP="0081659E">
      <w:pPr>
        <w:pStyle w:val="NoSpacing"/>
      </w:pPr>
      <w:r>
        <w:t xml:space="preserve">The </w:t>
      </w:r>
      <w:r>
        <w:rPr>
          <w:rFonts w:ascii="Consolas" w:hAnsi="Consolas"/>
          <w:b/>
        </w:rPr>
        <w:t>lib/</w:t>
      </w:r>
      <w:r>
        <w:t xml:space="preserve"> folder usually contains the source code defined by your plugin. </w:t>
      </w:r>
    </w:p>
    <w:p w14:paraId="67C83D1C" w14:textId="77777777" w:rsidR="0081659E" w:rsidRDefault="0081659E" w:rsidP="0081659E">
      <w:pPr>
        <w:pStyle w:val="NoSpacing"/>
      </w:pPr>
    </w:p>
    <w:p w14:paraId="07DD3AC9" w14:textId="77777777" w:rsidR="0081659E" w:rsidRPr="00746143" w:rsidRDefault="0081659E" w:rsidP="0081659E">
      <w:pPr>
        <w:pStyle w:val="NoSpacing"/>
        <w:rPr>
          <w:b/>
        </w:rPr>
      </w:pPr>
      <w:r w:rsidRPr="00746143">
        <w:rPr>
          <w:rStyle w:val="mw-headline"/>
          <w:rFonts w:eastAsia="Times New Roman" w:cs="Times New Roman"/>
          <w:b/>
        </w:rPr>
        <w:t xml:space="preserve">Views </w:t>
      </w:r>
    </w:p>
    <w:p w14:paraId="4D24DBCE" w14:textId="77777777" w:rsidR="0081659E" w:rsidRDefault="0081659E" w:rsidP="0081659E">
      <w:pPr>
        <w:pStyle w:val="NoSpacing"/>
      </w:pPr>
      <w:r>
        <w:t xml:space="preserve">The </w:t>
      </w:r>
      <w:r>
        <w:rPr>
          <w:rFonts w:ascii="Consolas" w:hAnsi="Consolas"/>
          <w:b/>
        </w:rPr>
        <w:t xml:space="preserve">views/ </w:t>
      </w:r>
      <w:r>
        <w:t xml:space="preserve">folder is used to store views that intend to override core views. Any views placed in this folder will override views of the same names that are located in the ELGG core. More information about views can be found here: </w:t>
      </w:r>
      <w:hyperlink r:id="rId16" w:tooltip="Views" w:history="1">
        <w:r>
          <w:rPr>
            <w:rStyle w:val="Hyperlink"/>
          </w:rPr>
          <w:t>Views</w:t>
        </w:r>
      </w:hyperlink>
      <w:r>
        <w:t xml:space="preserve">. </w:t>
      </w:r>
    </w:p>
    <w:p w14:paraId="1A113CD0" w14:textId="77777777" w:rsidR="0081659E" w:rsidRDefault="0081659E" w:rsidP="0081659E">
      <w:pPr>
        <w:pStyle w:val="NoSpacing"/>
      </w:pPr>
    </w:p>
    <w:p w14:paraId="2256BC46" w14:textId="77777777" w:rsidR="0081659E" w:rsidRPr="00746143" w:rsidRDefault="0081659E" w:rsidP="0081659E">
      <w:pPr>
        <w:pStyle w:val="NoSpacing"/>
        <w:rPr>
          <w:b/>
        </w:rPr>
      </w:pPr>
      <w:proofErr w:type="spellStart"/>
      <w:r w:rsidRPr="00746143">
        <w:rPr>
          <w:rStyle w:val="mw-headline"/>
          <w:rFonts w:eastAsia="Times New Roman" w:cs="Times New Roman"/>
          <w:b/>
        </w:rPr>
        <w:t>Javascript</w:t>
      </w:r>
      <w:proofErr w:type="spellEnd"/>
      <w:r w:rsidRPr="00746143">
        <w:rPr>
          <w:rStyle w:val="mw-headline"/>
          <w:rFonts w:eastAsia="Times New Roman" w:cs="Times New Roman"/>
          <w:b/>
        </w:rPr>
        <w:t xml:space="preserve"> </w:t>
      </w:r>
    </w:p>
    <w:p w14:paraId="7481928F" w14:textId="77777777" w:rsidR="0081659E" w:rsidRDefault="0081659E" w:rsidP="0081659E">
      <w:pPr>
        <w:pStyle w:val="NoSpacing"/>
      </w:pPr>
      <w:r>
        <w:t xml:space="preserve">JavaScript used by every page will typically go into the </w:t>
      </w:r>
      <w:proofErr w:type="gramStart"/>
      <w:r>
        <w:t>top level</w:t>
      </w:r>
      <w:proofErr w:type="gramEnd"/>
      <w:r>
        <w:t xml:space="preserve"> </w:t>
      </w:r>
      <w:proofErr w:type="spellStart"/>
      <w:r>
        <w:rPr>
          <w:rFonts w:ascii="Consolas" w:hAnsi="Consolas"/>
          <w:b/>
        </w:rPr>
        <w:t>js</w:t>
      </w:r>
      <w:proofErr w:type="spellEnd"/>
      <w:r>
        <w:rPr>
          <w:rFonts w:ascii="Consolas" w:hAnsi="Consolas"/>
          <w:b/>
        </w:rPr>
        <w:t>/</w:t>
      </w:r>
      <w:r w:rsidRPr="00C93612">
        <w:rPr>
          <w:rStyle w:val="HTMLCode"/>
          <w:rFonts w:asciiTheme="minorHAnsi" w:hAnsiTheme="minorHAnsi"/>
        </w:rPr>
        <w:t xml:space="preserve"> </w:t>
      </w:r>
      <w:r>
        <w:t xml:space="preserve">folder, whereas JavaScript not used by all pages should go into specific </w:t>
      </w:r>
      <w:r>
        <w:rPr>
          <w:rFonts w:ascii="Consolas" w:hAnsi="Consolas"/>
          <w:b/>
        </w:rPr>
        <w:t>views/</w:t>
      </w:r>
      <w:proofErr w:type="spellStart"/>
      <w:r>
        <w:rPr>
          <w:rFonts w:ascii="Consolas" w:hAnsi="Consolas"/>
          <w:b/>
        </w:rPr>
        <w:t>js</w:t>
      </w:r>
      <w:proofErr w:type="spellEnd"/>
      <w:r>
        <w:rPr>
          <w:rFonts w:ascii="Consolas" w:hAnsi="Consolas"/>
          <w:b/>
        </w:rPr>
        <w:t>/</w:t>
      </w:r>
      <w:r>
        <w:t xml:space="preserve"> folder. More information about JavaScript can be found here: </w:t>
      </w:r>
      <w:hyperlink r:id="rId17" w:tooltip="Javascript (page does not exist)" w:history="1">
        <w:proofErr w:type="spellStart"/>
        <w:r>
          <w:rPr>
            <w:rStyle w:val="Hyperlink"/>
          </w:rPr>
          <w:t>Javascript</w:t>
        </w:r>
        <w:proofErr w:type="spellEnd"/>
      </w:hyperlink>
      <w:r>
        <w:t xml:space="preserve">. </w:t>
      </w:r>
    </w:p>
    <w:p w14:paraId="29E05C94" w14:textId="77777777" w:rsidR="0081659E" w:rsidRDefault="0081659E" w:rsidP="0081659E">
      <w:pPr>
        <w:pStyle w:val="NoSpacing"/>
      </w:pPr>
    </w:p>
    <w:p w14:paraId="1F4C7182" w14:textId="77777777" w:rsidR="0081659E" w:rsidRPr="00746143" w:rsidRDefault="0081659E" w:rsidP="0081659E">
      <w:pPr>
        <w:pStyle w:val="NoSpacing"/>
        <w:rPr>
          <w:b/>
        </w:rPr>
      </w:pPr>
      <w:proofErr w:type="spellStart"/>
      <w:proofErr w:type="gramStart"/>
      <w:r w:rsidRPr="00746143">
        <w:rPr>
          <w:rStyle w:val="mw-headline"/>
          <w:rFonts w:eastAsia="Times New Roman" w:cs="Times New Roman"/>
          <w:b/>
        </w:rPr>
        <w:t>activate.php</w:t>
      </w:r>
      <w:proofErr w:type="spellEnd"/>
      <w:proofErr w:type="gramEnd"/>
      <w:r w:rsidRPr="00746143">
        <w:rPr>
          <w:rStyle w:val="mw-headline"/>
          <w:rFonts w:eastAsia="Times New Roman" w:cs="Times New Roman"/>
          <w:b/>
        </w:rPr>
        <w:t xml:space="preserve"> and </w:t>
      </w:r>
      <w:proofErr w:type="spellStart"/>
      <w:r w:rsidRPr="00746143">
        <w:rPr>
          <w:rStyle w:val="mw-headline"/>
          <w:rFonts w:eastAsia="Times New Roman" w:cs="Times New Roman"/>
          <w:b/>
        </w:rPr>
        <w:t>deactivate.php</w:t>
      </w:r>
      <w:proofErr w:type="spellEnd"/>
      <w:r w:rsidRPr="00746143">
        <w:rPr>
          <w:rStyle w:val="mw-headline"/>
          <w:rFonts w:eastAsia="Times New Roman" w:cs="Times New Roman"/>
          <w:b/>
        </w:rPr>
        <w:t xml:space="preserve"> </w:t>
      </w:r>
    </w:p>
    <w:p w14:paraId="3C670524" w14:textId="52AB569A" w:rsidR="00C73386" w:rsidRPr="00EA093B" w:rsidRDefault="0081659E" w:rsidP="0081659E">
      <w:pPr>
        <w:pStyle w:val="NoSpacing"/>
      </w:pPr>
      <w:r>
        <w:t xml:space="preserve">The </w:t>
      </w:r>
      <w:proofErr w:type="spellStart"/>
      <w:r>
        <w:rPr>
          <w:rFonts w:ascii="Consolas" w:hAnsi="Consolas"/>
          <w:b/>
        </w:rPr>
        <w:t>activate.php</w:t>
      </w:r>
      <w:proofErr w:type="spellEnd"/>
      <w:r w:rsidRPr="00E13D85">
        <w:rPr>
          <w:b/>
        </w:rPr>
        <w:t xml:space="preserve"> </w:t>
      </w:r>
      <w:r>
        <w:t xml:space="preserve">and </w:t>
      </w:r>
      <w:proofErr w:type="spellStart"/>
      <w:r>
        <w:rPr>
          <w:rFonts w:ascii="Consolas" w:hAnsi="Consolas"/>
          <w:b/>
        </w:rPr>
        <w:t>deactivate.php</w:t>
      </w:r>
      <w:proofErr w:type="spellEnd"/>
      <w:r w:rsidRPr="00E13D85">
        <w:rPr>
          <w:b/>
        </w:rPr>
        <w:t xml:space="preserve"> </w:t>
      </w:r>
      <w:r>
        <w:t xml:space="preserve">implement logic that </w:t>
      </w:r>
      <w:proofErr w:type="gramStart"/>
      <w:r>
        <w:t>are</w:t>
      </w:r>
      <w:proofErr w:type="gramEnd"/>
      <w:r>
        <w:t xml:space="preserve"> executed when the plugin is activated and deactivated, respectively. Logic implemented by these files </w:t>
      </w:r>
      <w:proofErr w:type="gramStart"/>
      <w:r>
        <w:t>are</w:t>
      </w:r>
      <w:proofErr w:type="gramEnd"/>
      <w:r>
        <w:t xml:space="preserve"> intended for execution of one-time events such as registration on activation or garbage collection on deactivation.</w:t>
      </w:r>
    </w:p>
    <w:p w14:paraId="5C1CE19A" w14:textId="7B4C3C5D" w:rsidR="00C73386" w:rsidRDefault="00C73386">
      <w:pPr>
        <w:rPr>
          <w:rFonts w:eastAsiaTheme="majorEastAsia" w:cstheme="majorBidi"/>
          <w:b/>
          <w:bCs/>
          <w:color w:val="17365D" w:themeColor="text2" w:themeShade="BF"/>
          <w:sz w:val="26"/>
        </w:rPr>
      </w:pPr>
      <w:r>
        <w:br w:type="page"/>
      </w:r>
    </w:p>
    <w:p w14:paraId="042130E1" w14:textId="573D0CB2" w:rsidR="00DB5148" w:rsidRDefault="001948FD" w:rsidP="0088715A">
      <w:pPr>
        <w:pStyle w:val="Heading3"/>
      </w:pPr>
      <w:bookmarkStart w:id="15" w:name="_Toc248685360"/>
      <w:r>
        <w:t>Web Service</w:t>
      </w:r>
      <w:r w:rsidR="0088715A">
        <w:t xml:space="preserve"> Development</w:t>
      </w:r>
      <w:bookmarkEnd w:id="15"/>
      <w:r>
        <w:t xml:space="preserve"> </w:t>
      </w:r>
    </w:p>
    <w:p w14:paraId="6E555303" w14:textId="77777777" w:rsidR="00DB5148" w:rsidRDefault="00DB5148" w:rsidP="00DB5148">
      <w:pPr>
        <w:pStyle w:val="NoSpacing"/>
      </w:pPr>
    </w:p>
    <w:p w14:paraId="630D73C9" w14:textId="325980B3" w:rsidR="00AE3A82" w:rsidRDefault="004F35B0" w:rsidP="00431512">
      <w:pPr>
        <w:pStyle w:val="NoSpacing"/>
      </w:pPr>
      <w:r>
        <w:t xml:space="preserve">With the plugin development environment setup and a better </w:t>
      </w:r>
      <w:r w:rsidR="00AE3A82">
        <w:t xml:space="preserve">understanding of the ELGG plugin structure, we can now begin with implementing a simple web service. </w:t>
      </w:r>
    </w:p>
    <w:p w14:paraId="5B6C2874" w14:textId="77777777" w:rsidR="00AE3A82" w:rsidRDefault="00AE3A82" w:rsidP="00431512">
      <w:pPr>
        <w:pStyle w:val="NoSpacing"/>
      </w:pPr>
    </w:p>
    <w:p w14:paraId="4921E795" w14:textId="77777777" w:rsidR="00480B83" w:rsidRDefault="00EC415B" w:rsidP="00431512">
      <w:pPr>
        <w:pStyle w:val="NoSpacing"/>
      </w:pPr>
      <w:r>
        <w:t xml:space="preserve">ELGG implements a framework </w:t>
      </w:r>
      <w:r w:rsidR="00F72143">
        <w:t>that facilitates the</w:t>
      </w:r>
      <w:r>
        <w:t xml:space="preserve"> develop</w:t>
      </w:r>
      <w:r w:rsidR="00F72143">
        <w:t>ment of</w:t>
      </w:r>
      <w:r>
        <w:t xml:space="preserve"> web services</w:t>
      </w:r>
      <w:r w:rsidR="00AB2767">
        <w:t xml:space="preserve">, allowing for </w:t>
      </w:r>
      <w:r w:rsidR="005501DB">
        <w:t>accessibility of ELGG functionalities and data to external websites and applications.</w:t>
      </w:r>
      <w:r w:rsidR="00BC4265">
        <w:t xml:space="preserve"> These </w:t>
      </w:r>
      <w:proofErr w:type="spellStart"/>
      <w:r w:rsidR="00BC4265">
        <w:t>RESTful</w:t>
      </w:r>
      <w:proofErr w:type="spellEnd"/>
      <w:r w:rsidR="00431512" w:rsidRPr="00431512">
        <w:t xml:space="preserve"> API</w:t>
      </w:r>
      <w:r w:rsidR="00BC4265">
        <w:t>s</w:t>
      </w:r>
      <w:r w:rsidR="00431512" w:rsidRPr="00431512">
        <w:t xml:space="preserve"> </w:t>
      </w:r>
      <w:r w:rsidR="003747CD">
        <w:t>implement</w:t>
      </w:r>
      <w:r w:rsidR="00431512" w:rsidRPr="00431512">
        <w:t xml:space="preserve"> </w:t>
      </w:r>
      <w:r w:rsidR="00E828CB">
        <w:t xml:space="preserve">a </w:t>
      </w:r>
      <w:proofErr w:type="spellStart"/>
      <w:r w:rsidR="00E828CB">
        <w:t>REpresentational</w:t>
      </w:r>
      <w:proofErr w:type="spellEnd"/>
      <w:r w:rsidR="00E828CB">
        <w:t xml:space="preserve"> State Transfer (</w:t>
      </w:r>
      <w:r w:rsidR="00431512" w:rsidRPr="00431512">
        <w:t>REST</w:t>
      </w:r>
      <w:r w:rsidR="00E828CB">
        <w:t>) and Remote Procedure Call (</w:t>
      </w:r>
      <w:r w:rsidR="00431512" w:rsidRPr="00431512">
        <w:t>RPC</w:t>
      </w:r>
      <w:r w:rsidR="00E828CB">
        <w:t>)</w:t>
      </w:r>
      <w:r w:rsidR="00431512" w:rsidRPr="00431512">
        <w:t xml:space="preserve"> hybrid similar to </w:t>
      </w:r>
      <w:r w:rsidR="00E828CB">
        <w:t xml:space="preserve">those </w:t>
      </w:r>
      <w:r w:rsidR="00431512" w:rsidRPr="00431512">
        <w:t xml:space="preserve">provided </w:t>
      </w:r>
      <w:r w:rsidR="00E828CB">
        <w:t>through</w:t>
      </w:r>
      <w:r w:rsidR="00431512" w:rsidRPr="00431512">
        <w:t xml:space="preserve"> </w:t>
      </w:r>
      <w:r w:rsidR="00E828CB">
        <w:t>Twitter web services</w:t>
      </w:r>
      <w:r w:rsidR="00431512" w:rsidRPr="00431512">
        <w:t>.</w:t>
      </w:r>
    </w:p>
    <w:p w14:paraId="79B734DC" w14:textId="77777777" w:rsidR="00261E0C" w:rsidRDefault="00261E0C" w:rsidP="00431512">
      <w:pPr>
        <w:pStyle w:val="NoSpacing"/>
      </w:pPr>
    </w:p>
    <w:p w14:paraId="0473C2F4" w14:textId="169C5C62" w:rsidR="00261E0C" w:rsidRDefault="00DA6E01" w:rsidP="00431512">
      <w:pPr>
        <w:pStyle w:val="NoSpacing"/>
      </w:pPr>
      <w:r>
        <w:t xml:space="preserve">The </w:t>
      </w:r>
      <w:r w:rsidR="00261E0C">
        <w:t>key components to constructing a</w:t>
      </w:r>
      <w:r>
        <w:t xml:space="preserve">n extensive web service API in ELGG are </w:t>
      </w:r>
      <w:r w:rsidR="000B6B84">
        <w:t>we</w:t>
      </w:r>
      <w:r w:rsidR="006004C6">
        <w:t xml:space="preserve">b service </w:t>
      </w:r>
      <w:r w:rsidR="000B6B84">
        <w:t xml:space="preserve">implementation/provision, (key-based) API authentication, and (token-based) user authentication. </w:t>
      </w:r>
      <w:r w:rsidR="003E4263">
        <w:t xml:space="preserve">These components are discussed </w:t>
      </w:r>
      <w:r w:rsidR="00A06725">
        <w:t>in the following sections</w:t>
      </w:r>
      <w:r w:rsidR="003E4263">
        <w:t>.</w:t>
      </w:r>
      <w:r w:rsidR="000B6B84">
        <w:t xml:space="preserve"> </w:t>
      </w:r>
      <w:r w:rsidR="00261E0C">
        <w:t xml:space="preserve"> </w:t>
      </w:r>
    </w:p>
    <w:p w14:paraId="63048C5F" w14:textId="77777777" w:rsidR="00261E0C" w:rsidRDefault="00261E0C" w:rsidP="009A5C6C">
      <w:pPr>
        <w:pStyle w:val="NoSpacing"/>
      </w:pPr>
    </w:p>
    <w:p w14:paraId="573B05AB" w14:textId="7B4D2955" w:rsidR="009A5C6C" w:rsidRPr="00657173" w:rsidRDefault="00431512" w:rsidP="009A5C6C">
      <w:pPr>
        <w:pStyle w:val="NoSpacing"/>
      </w:pPr>
      <w:r w:rsidRPr="00431512">
        <w:t xml:space="preserve"> </w:t>
      </w:r>
    </w:p>
    <w:p w14:paraId="2BE0C151" w14:textId="56F6D3D4" w:rsidR="00F7497A" w:rsidRDefault="00CB65D4" w:rsidP="00F7497A">
      <w:pPr>
        <w:pStyle w:val="Heading4"/>
      </w:pPr>
      <w:r>
        <w:t>Developing a Simple Web Service</w:t>
      </w:r>
    </w:p>
    <w:p w14:paraId="15115E6F" w14:textId="001F0C4F" w:rsidR="00E87E4B" w:rsidRDefault="00E87E4B" w:rsidP="003F1640">
      <w:pPr>
        <w:pStyle w:val="NoSpacing"/>
      </w:pPr>
    </w:p>
    <w:p w14:paraId="6DB2A6D5" w14:textId="48393382" w:rsidR="00261E0C" w:rsidRDefault="00825CF1" w:rsidP="00261E0C">
      <w:pPr>
        <w:pStyle w:val="NoSpacing"/>
        <w:rPr>
          <w:rFonts w:eastAsia="Times New Roman"/>
        </w:rPr>
      </w:pPr>
      <w:r>
        <w:rPr>
          <w:rFonts w:eastAsia="Times New Roman"/>
        </w:rPr>
        <w:t xml:space="preserve">As noted in earlier sections, one of the compulsory files for web service plugin is manifest.xml. </w:t>
      </w:r>
      <w:r w:rsidR="00076C6E">
        <w:rPr>
          <w:rFonts w:eastAsia="Times New Roman"/>
        </w:rPr>
        <w:t xml:space="preserve">The </w:t>
      </w:r>
      <w:r w:rsidR="0065191B">
        <w:rPr>
          <w:rFonts w:eastAsia="Times New Roman"/>
        </w:rPr>
        <w:t>purpose</w:t>
      </w:r>
      <w:r w:rsidR="00076C6E">
        <w:rPr>
          <w:rFonts w:eastAsia="Times New Roman"/>
        </w:rPr>
        <w:t xml:space="preserve"> of manifest.xml </w:t>
      </w:r>
      <w:r w:rsidR="0065191B">
        <w:rPr>
          <w:rFonts w:eastAsia="Times New Roman"/>
        </w:rPr>
        <w:t>is to provide</w:t>
      </w:r>
      <w:r w:rsidR="00076C6E">
        <w:rPr>
          <w:rFonts w:eastAsia="Times New Roman"/>
        </w:rPr>
        <w:t xml:space="preserve"> </w:t>
      </w:r>
      <w:r w:rsidR="0065191B">
        <w:rPr>
          <w:rFonts w:eastAsia="Times New Roman"/>
        </w:rPr>
        <w:t xml:space="preserve">information about the plugin, thus the content of manifest.xml will vary depending on the nature of each plugin. </w:t>
      </w:r>
      <w:r w:rsidR="00923978">
        <w:rPr>
          <w:rFonts w:eastAsia="Times New Roman"/>
        </w:rPr>
        <w:fldChar w:fldCharType="begin"/>
      </w:r>
      <w:r w:rsidR="00923978">
        <w:rPr>
          <w:rFonts w:eastAsia="Times New Roman"/>
        </w:rPr>
        <w:instrText xml:space="preserve"> REF _Ref244161467 \h </w:instrText>
      </w:r>
      <w:r w:rsidR="00923978">
        <w:rPr>
          <w:rFonts w:eastAsia="Times New Roman"/>
        </w:rPr>
      </w:r>
      <w:r w:rsidR="00923978">
        <w:rPr>
          <w:rFonts w:eastAsia="Times New Roman"/>
        </w:rPr>
        <w:fldChar w:fldCharType="separate"/>
      </w:r>
      <w:r w:rsidR="00803D38">
        <w:t xml:space="preserve">Figure </w:t>
      </w:r>
      <w:r w:rsidR="00803D38">
        <w:rPr>
          <w:noProof/>
        </w:rPr>
        <w:t>6</w:t>
      </w:r>
      <w:r w:rsidR="00923978">
        <w:rPr>
          <w:rFonts w:eastAsia="Times New Roman"/>
        </w:rPr>
        <w:fldChar w:fldCharType="end"/>
      </w:r>
      <w:r w:rsidR="00923978">
        <w:rPr>
          <w:rFonts w:eastAsia="Times New Roman"/>
        </w:rPr>
        <w:t xml:space="preserve"> p</w:t>
      </w:r>
      <w:r w:rsidR="00624B26">
        <w:rPr>
          <w:rFonts w:eastAsia="Times New Roman"/>
        </w:rPr>
        <w:t>rovides an example of manifest.xml.</w:t>
      </w:r>
    </w:p>
    <w:p w14:paraId="408A02C3" w14:textId="373D4D5A" w:rsidR="00261E0C" w:rsidRDefault="00D40D77" w:rsidP="003F1640">
      <w:pPr>
        <w:pStyle w:val="NoSpacing"/>
      </w:pPr>
      <w:r>
        <w:rPr>
          <w:noProof/>
        </w:rPr>
        <mc:AlternateContent>
          <mc:Choice Requires="wps">
            <w:drawing>
              <wp:anchor distT="0" distB="0" distL="114300" distR="114300" simplePos="0" relativeHeight="251673600" behindDoc="0" locked="0" layoutInCell="1" allowOverlap="1" wp14:anchorId="23EFF309" wp14:editId="0BF6D070">
                <wp:simplePos x="0" y="0"/>
                <wp:positionH relativeFrom="column">
                  <wp:posOffset>0</wp:posOffset>
                </wp:positionH>
                <wp:positionV relativeFrom="paragraph">
                  <wp:posOffset>153670</wp:posOffset>
                </wp:positionV>
                <wp:extent cx="5257800" cy="21717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5257800" cy="21717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F9FA5" w14:textId="77777777" w:rsidR="003655B3" w:rsidRPr="007A009A" w:rsidRDefault="003655B3" w:rsidP="00D40D77">
                            <w:pPr>
                              <w:pStyle w:val="Quote"/>
                            </w:pPr>
                            <w:r w:rsidRPr="007A009A">
                              <w:t>&lt;</w:t>
                            </w:r>
                            <w:proofErr w:type="gramStart"/>
                            <w:r w:rsidRPr="007A009A">
                              <w:t>?xml</w:t>
                            </w:r>
                            <w:proofErr w:type="gramEnd"/>
                            <w:r w:rsidRPr="007A009A">
                              <w:t xml:space="preserve"> version="1.0" encoding="UTF-8"?&gt;</w:t>
                            </w:r>
                          </w:p>
                          <w:p w14:paraId="7C6C31B0" w14:textId="77777777" w:rsidR="003655B3" w:rsidRPr="007A009A" w:rsidRDefault="003655B3" w:rsidP="00D40D77">
                            <w:pPr>
                              <w:pStyle w:val="Quote"/>
                            </w:pPr>
                            <w:r w:rsidRPr="007A009A">
                              <w:t>&lt;</w:t>
                            </w:r>
                            <w:proofErr w:type="spellStart"/>
                            <w:proofErr w:type="gramStart"/>
                            <w:r w:rsidRPr="007A009A">
                              <w:t>plugin</w:t>
                            </w:r>
                            <w:proofErr w:type="gramEnd"/>
                            <w:r w:rsidRPr="007A009A">
                              <w:t>_manifest</w:t>
                            </w:r>
                            <w:proofErr w:type="spellEnd"/>
                            <w:r w:rsidRPr="007A009A">
                              <w:t xml:space="preserve"> </w:t>
                            </w:r>
                            <w:proofErr w:type="spellStart"/>
                            <w:r w:rsidRPr="007A009A">
                              <w:t>xmlns</w:t>
                            </w:r>
                            <w:proofErr w:type="spellEnd"/>
                            <w:r w:rsidRPr="007A009A">
                              <w:t>="http://www.elgg.org/plugin_manifest/1.8"&gt;</w:t>
                            </w:r>
                          </w:p>
                          <w:p w14:paraId="5DBB2858" w14:textId="77777777" w:rsidR="003655B3" w:rsidRPr="007A009A" w:rsidRDefault="003655B3" w:rsidP="00D40D77">
                            <w:pPr>
                              <w:pStyle w:val="Quote"/>
                            </w:pPr>
                            <w:r w:rsidRPr="007A009A">
                              <w:tab/>
                              <w:t>&lt;</w:t>
                            </w:r>
                            <w:proofErr w:type="gramStart"/>
                            <w:r w:rsidRPr="007A009A">
                              <w:t>name</w:t>
                            </w:r>
                            <w:proofErr w:type="gramEnd"/>
                            <w:r w:rsidRPr="007A009A">
                              <w:t>&gt;@CMU Web Services&lt;/name&gt;</w:t>
                            </w:r>
                          </w:p>
                          <w:p w14:paraId="70079819" w14:textId="77777777" w:rsidR="003655B3" w:rsidRPr="007A009A" w:rsidRDefault="003655B3" w:rsidP="00D40D77">
                            <w:pPr>
                              <w:pStyle w:val="Quote"/>
                            </w:pPr>
                            <w:r w:rsidRPr="007A009A">
                              <w:tab/>
                              <w:t>&lt;</w:t>
                            </w:r>
                            <w:proofErr w:type="gramStart"/>
                            <w:r w:rsidRPr="007A009A">
                              <w:t>author</w:t>
                            </w:r>
                            <w:proofErr w:type="gramEnd"/>
                            <w:r w:rsidRPr="007A009A">
                              <w:t>&gt;</w:t>
                            </w:r>
                            <w:proofErr w:type="spellStart"/>
                            <w:r w:rsidRPr="007A009A">
                              <w:t>Hsuan-Chih</w:t>
                            </w:r>
                            <w:proofErr w:type="spellEnd"/>
                            <w:r w:rsidRPr="007A009A">
                              <w:t xml:space="preserve"> Chuang&lt;/author&gt;</w:t>
                            </w:r>
                          </w:p>
                          <w:p w14:paraId="6E62F901" w14:textId="77777777" w:rsidR="003655B3" w:rsidRPr="007A009A" w:rsidRDefault="003655B3" w:rsidP="00D40D77">
                            <w:pPr>
                              <w:pStyle w:val="Quote"/>
                            </w:pPr>
                            <w:r w:rsidRPr="007A009A">
                              <w:tab/>
                              <w:t>&lt;</w:t>
                            </w:r>
                            <w:proofErr w:type="gramStart"/>
                            <w:r w:rsidRPr="007A009A">
                              <w:t>version</w:t>
                            </w:r>
                            <w:proofErr w:type="gramEnd"/>
                            <w:r w:rsidRPr="007A009A">
                              <w:t>&gt;1.0&lt;/version&gt;</w:t>
                            </w:r>
                          </w:p>
                          <w:p w14:paraId="65F79A5D" w14:textId="77777777" w:rsidR="003655B3" w:rsidRPr="007A009A" w:rsidRDefault="003655B3" w:rsidP="00D40D77">
                            <w:pPr>
                              <w:pStyle w:val="Quote"/>
                            </w:pPr>
                            <w:r w:rsidRPr="007A009A">
                              <w:tab/>
                              <w:t>&lt;</w:t>
                            </w:r>
                            <w:proofErr w:type="gramStart"/>
                            <w:r w:rsidRPr="007A009A">
                              <w:t>description</w:t>
                            </w:r>
                            <w:proofErr w:type="gramEnd"/>
                            <w:r w:rsidRPr="007A009A">
                              <w:t>&gt;This is a Web Service Plugin for @CMU&lt;/description&gt;</w:t>
                            </w:r>
                          </w:p>
                          <w:p w14:paraId="66E9DD7D" w14:textId="77777777" w:rsidR="003655B3" w:rsidRPr="007A009A" w:rsidRDefault="003655B3" w:rsidP="00D40D77">
                            <w:pPr>
                              <w:pStyle w:val="Quote"/>
                            </w:pPr>
                            <w:r w:rsidRPr="007A009A">
                              <w:tab/>
                              <w:t>&lt;</w:t>
                            </w:r>
                            <w:proofErr w:type="gramStart"/>
                            <w:r w:rsidRPr="007A009A">
                              <w:t>website</w:t>
                            </w:r>
                            <w:proofErr w:type="gramEnd"/>
                            <w:r w:rsidRPr="007A009A">
                              <w:t>&gt;http://www.elgg.org/&lt;/website&gt;</w:t>
                            </w:r>
                          </w:p>
                          <w:p w14:paraId="34E30058" w14:textId="77777777" w:rsidR="003655B3" w:rsidRPr="007A009A" w:rsidRDefault="003655B3" w:rsidP="00D40D77">
                            <w:pPr>
                              <w:pStyle w:val="Quote"/>
                            </w:pPr>
                            <w:r w:rsidRPr="007A009A">
                              <w:tab/>
                              <w:t>&lt;</w:t>
                            </w:r>
                            <w:proofErr w:type="gramStart"/>
                            <w:r w:rsidRPr="007A009A">
                              <w:t>copyright</w:t>
                            </w:r>
                            <w:proofErr w:type="gramEnd"/>
                            <w:r w:rsidRPr="007A009A">
                              <w:t xml:space="preserve">&gt;(C) </w:t>
                            </w:r>
                            <w:proofErr w:type="spellStart"/>
                            <w:r w:rsidRPr="007A009A">
                              <w:t>Hsuan-Chih</w:t>
                            </w:r>
                            <w:proofErr w:type="spellEnd"/>
                            <w:r w:rsidRPr="007A009A">
                              <w:t xml:space="preserve"> Chuang 2013&lt;/copyright&gt;</w:t>
                            </w:r>
                          </w:p>
                          <w:p w14:paraId="0390F415" w14:textId="77777777" w:rsidR="003655B3" w:rsidRPr="007A009A" w:rsidRDefault="003655B3" w:rsidP="00D40D77">
                            <w:pPr>
                              <w:pStyle w:val="Quote"/>
                            </w:pPr>
                            <w:r w:rsidRPr="007A009A">
                              <w:tab/>
                              <w:t>&lt;</w:t>
                            </w:r>
                            <w:proofErr w:type="gramStart"/>
                            <w:r w:rsidRPr="007A009A">
                              <w:t>license</w:t>
                            </w:r>
                            <w:proofErr w:type="gramEnd"/>
                            <w:r w:rsidRPr="007A009A">
                              <w:t>&gt;GNU General Public License version 2&lt;/license&gt;</w:t>
                            </w:r>
                          </w:p>
                          <w:p w14:paraId="6AF08160" w14:textId="77777777" w:rsidR="003655B3" w:rsidRPr="007A009A" w:rsidRDefault="003655B3" w:rsidP="00D40D77">
                            <w:pPr>
                              <w:pStyle w:val="Quote"/>
                            </w:pPr>
                          </w:p>
                          <w:p w14:paraId="27A01F1C" w14:textId="77777777" w:rsidR="003655B3" w:rsidRPr="007A009A" w:rsidRDefault="003655B3" w:rsidP="00D40D77">
                            <w:pPr>
                              <w:pStyle w:val="Quote"/>
                            </w:pPr>
                            <w:r w:rsidRPr="007A009A">
                              <w:tab/>
                              <w:t>&lt;</w:t>
                            </w:r>
                            <w:proofErr w:type="gramStart"/>
                            <w:r w:rsidRPr="007A009A">
                              <w:t>requires</w:t>
                            </w:r>
                            <w:proofErr w:type="gramEnd"/>
                            <w:r w:rsidRPr="007A009A">
                              <w:t>&gt;</w:t>
                            </w:r>
                          </w:p>
                          <w:p w14:paraId="44D649EA" w14:textId="77777777" w:rsidR="003655B3" w:rsidRPr="007A009A" w:rsidRDefault="003655B3" w:rsidP="00D40D77">
                            <w:pPr>
                              <w:pStyle w:val="Quote"/>
                            </w:pPr>
                            <w:r w:rsidRPr="007A009A">
                              <w:tab/>
                            </w:r>
                            <w:r w:rsidRPr="007A009A">
                              <w:tab/>
                              <w:t>&lt;</w:t>
                            </w:r>
                            <w:proofErr w:type="gramStart"/>
                            <w:r w:rsidRPr="007A009A">
                              <w:t>type</w:t>
                            </w:r>
                            <w:proofErr w:type="gramEnd"/>
                            <w:r w:rsidRPr="007A009A">
                              <w:t>&gt;</w:t>
                            </w:r>
                            <w:proofErr w:type="spellStart"/>
                            <w:r w:rsidRPr="007A009A">
                              <w:t>elgg_release</w:t>
                            </w:r>
                            <w:proofErr w:type="spellEnd"/>
                            <w:r w:rsidRPr="007A009A">
                              <w:t>&lt;/type&gt;</w:t>
                            </w:r>
                          </w:p>
                          <w:p w14:paraId="6BDE808E" w14:textId="77777777" w:rsidR="003655B3" w:rsidRPr="007A009A" w:rsidRDefault="003655B3" w:rsidP="00D40D77">
                            <w:pPr>
                              <w:pStyle w:val="Quote"/>
                            </w:pPr>
                            <w:r w:rsidRPr="007A009A">
                              <w:tab/>
                            </w:r>
                            <w:r w:rsidRPr="007A009A">
                              <w:tab/>
                              <w:t>&lt;</w:t>
                            </w:r>
                            <w:proofErr w:type="gramStart"/>
                            <w:r w:rsidRPr="007A009A">
                              <w:t>version</w:t>
                            </w:r>
                            <w:proofErr w:type="gramEnd"/>
                            <w:r w:rsidRPr="007A009A">
                              <w:t>&gt;1.8&lt;/version&gt;</w:t>
                            </w:r>
                          </w:p>
                          <w:p w14:paraId="51F6ACAA" w14:textId="77777777" w:rsidR="003655B3" w:rsidRPr="007A009A" w:rsidRDefault="003655B3" w:rsidP="00D40D77">
                            <w:pPr>
                              <w:pStyle w:val="Quote"/>
                            </w:pPr>
                            <w:r w:rsidRPr="007A009A">
                              <w:tab/>
                              <w:t>&lt;/requires&gt;</w:t>
                            </w:r>
                          </w:p>
                          <w:p w14:paraId="7F4AD0F1" w14:textId="77777777" w:rsidR="003655B3" w:rsidRDefault="003655B3" w:rsidP="00D40D77">
                            <w:pPr>
                              <w:pStyle w:val="Quote"/>
                            </w:pPr>
                            <w:r w:rsidRPr="007A009A">
                              <w:t>&lt;/</w:t>
                            </w:r>
                            <w:proofErr w:type="spellStart"/>
                            <w:r w:rsidRPr="007A009A">
                              <w:t>plugin_manifest</w:t>
                            </w:r>
                            <w:proofErr w:type="spellEnd"/>
                            <w:r w:rsidRPr="007A009A">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0;margin-top:12.1pt;width:414pt;height:1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" fillcolor="#bfbfbf [2412]" stroked="f">
                <v:textbox>
                  <w:txbxContent>
                    <w:p w14:paraId="120F9FA5" w14:textId="77777777" w:rsidR="003655B3" w:rsidRPr="007A009A" w:rsidRDefault="003655B3" w:rsidP="00D40D77">
                      <w:pPr>
                        <w:pStyle w:val="Quote"/>
                      </w:pPr>
                      <w:r w:rsidRPr="007A009A">
                        <w:t>&lt;</w:t>
                      </w:r>
                      <w:proofErr w:type="gramStart"/>
                      <w:r w:rsidRPr="007A009A">
                        <w:t>?xml</w:t>
                      </w:r>
                      <w:proofErr w:type="gramEnd"/>
                      <w:r w:rsidRPr="007A009A">
                        <w:t xml:space="preserve"> version="1.0" encoding="UTF-8"?&gt;</w:t>
                      </w:r>
                    </w:p>
                    <w:p w14:paraId="7C6C31B0" w14:textId="77777777" w:rsidR="003655B3" w:rsidRPr="007A009A" w:rsidRDefault="003655B3" w:rsidP="00D40D77">
                      <w:pPr>
                        <w:pStyle w:val="Quote"/>
                      </w:pPr>
                      <w:r w:rsidRPr="007A009A">
                        <w:t>&lt;</w:t>
                      </w:r>
                      <w:proofErr w:type="spellStart"/>
                      <w:proofErr w:type="gramStart"/>
                      <w:r w:rsidRPr="007A009A">
                        <w:t>plugin</w:t>
                      </w:r>
                      <w:proofErr w:type="gramEnd"/>
                      <w:r w:rsidRPr="007A009A">
                        <w:t>_manifest</w:t>
                      </w:r>
                      <w:proofErr w:type="spellEnd"/>
                      <w:r w:rsidRPr="007A009A">
                        <w:t xml:space="preserve"> </w:t>
                      </w:r>
                      <w:proofErr w:type="spellStart"/>
                      <w:r w:rsidRPr="007A009A">
                        <w:t>xmlns</w:t>
                      </w:r>
                      <w:proofErr w:type="spellEnd"/>
                      <w:r w:rsidRPr="007A009A">
                        <w:t>="http://www.elgg.org/plugin_manifest/1.8"&gt;</w:t>
                      </w:r>
                    </w:p>
                    <w:p w14:paraId="5DBB2858" w14:textId="77777777" w:rsidR="003655B3" w:rsidRPr="007A009A" w:rsidRDefault="003655B3" w:rsidP="00D40D77">
                      <w:pPr>
                        <w:pStyle w:val="Quote"/>
                      </w:pPr>
                      <w:r w:rsidRPr="007A009A">
                        <w:tab/>
                        <w:t>&lt;</w:t>
                      </w:r>
                      <w:proofErr w:type="gramStart"/>
                      <w:r w:rsidRPr="007A009A">
                        <w:t>name</w:t>
                      </w:r>
                      <w:proofErr w:type="gramEnd"/>
                      <w:r w:rsidRPr="007A009A">
                        <w:t>&gt;@CMU Web Services&lt;/name&gt;</w:t>
                      </w:r>
                    </w:p>
                    <w:p w14:paraId="70079819" w14:textId="77777777" w:rsidR="003655B3" w:rsidRPr="007A009A" w:rsidRDefault="003655B3" w:rsidP="00D40D77">
                      <w:pPr>
                        <w:pStyle w:val="Quote"/>
                      </w:pPr>
                      <w:r w:rsidRPr="007A009A">
                        <w:tab/>
                        <w:t>&lt;</w:t>
                      </w:r>
                      <w:proofErr w:type="gramStart"/>
                      <w:r w:rsidRPr="007A009A">
                        <w:t>author</w:t>
                      </w:r>
                      <w:proofErr w:type="gramEnd"/>
                      <w:r w:rsidRPr="007A009A">
                        <w:t>&gt;</w:t>
                      </w:r>
                      <w:proofErr w:type="spellStart"/>
                      <w:r w:rsidRPr="007A009A">
                        <w:t>Hsuan-Chih</w:t>
                      </w:r>
                      <w:proofErr w:type="spellEnd"/>
                      <w:r w:rsidRPr="007A009A">
                        <w:t xml:space="preserve"> Chuang&lt;/author&gt;</w:t>
                      </w:r>
                    </w:p>
                    <w:p w14:paraId="6E62F901" w14:textId="77777777" w:rsidR="003655B3" w:rsidRPr="007A009A" w:rsidRDefault="003655B3" w:rsidP="00D40D77">
                      <w:pPr>
                        <w:pStyle w:val="Quote"/>
                      </w:pPr>
                      <w:r w:rsidRPr="007A009A">
                        <w:tab/>
                        <w:t>&lt;</w:t>
                      </w:r>
                      <w:proofErr w:type="gramStart"/>
                      <w:r w:rsidRPr="007A009A">
                        <w:t>version</w:t>
                      </w:r>
                      <w:proofErr w:type="gramEnd"/>
                      <w:r w:rsidRPr="007A009A">
                        <w:t>&gt;1.0&lt;/version&gt;</w:t>
                      </w:r>
                    </w:p>
                    <w:p w14:paraId="65F79A5D" w14:textId="77777777" w:rsidR="003655B3" w:rsidRPr="007A009A" w:rsidRDefault="003655B3" w:rsidP="00D40D77">
                      <w:pPr>
                        <w:pStyle w:val="Quote"/>
                      </w:pPr>
                      <w:r w:rsidRPr="007A009A">
                        <w:tab/>
                        <w:t>&lt;</w:t>
                      </w:r>
                      <w:proofErr w:type="gramStart"/>
                      <w:r w:rsidRPr="007A009A">
                        <w:t>description</w:t>
                      </w:r>
                      <w:proofErr w:type="gramEnd"/>
                      <w:r w:rsidRPr="007A009A">
                        <w:t>&gt;This is a Web Service Plugin for @CMU&lt;/description&gt;</w:t>
                      </w:r>
                    </w:p>
                    <w:p w14:paraId="66E9DD7D" w14:textId="77777777" w:rsidR="003655B3" w:rsidRPr="007A009A" w:rsidRDefault="003655B3" w:rsidP="00D40D77">
                      <w:pPr>
                        <w:pStyle w:val="Quote"/>
                      </w:pPr>
                      <w:r w:rsidRPr="007A009A">
                        <w:tab/>
                        <w:t>&lt;</w:t>
                      </w:r>
                      <w:proofErr w:type="gramStart"/>
                      <w:r w:rsidRPr="007A009A">
                        <w:t>website</w:t>
                      </w:r>
                      <w:proofErr w:type="gramEnd"/>
                      <w:r w:rsidRPr="007A009A">
                        <w:t>&gt;http://www.elgg.org/&lt;/website&gt;</w:t>
                      </w:r>
                    </w:p>
                    <w:p w14:paraId="34E30058" w14:textId="77777777" w:rsidR="003655B3" w:rsidRPr="007A009A" w:rsidRDefault="003655B3" w:rsidP="00D40D77">
                      <w:pPr>
                        <w:pStyle w:val="Quote"/>
                      </w:pPr>
                      <w:r w:rsidRPr="007A009A">
                        <w:tab/>
                        <w:t>&lt;</w:t>
                      </w:r>
                      <w:proofErr w:type="gramStart"/>
                      <w:r w:rsidRPr="007A009A">
                        <w:t>copyright</w:t>
                      </w:r>
                      <w:proofErr w:type="gramEnd"/>
                      <w:r w:rsidRPr="007A009A">
                        <w:t xml:space="preserve">&gt;(C) </w:t>
                      </w:r>
                      <w:proofErr w:type="spellStart"/>
                      <w:r w:rsidRPr="007A009A">
                        <w:t>Hsuan-Chih</w:t>
                      </w:r>
                      <w:proofErr w:type="spellEnd"/>
                      <w:r w:rsidRPr="007A009A">
                        <w:t xml:space="preserve"> Chuang 2013&lt;/copyright&gt;</w:t>
                      </w:r>
                    </w:p>
                    <w:p w14:paraId="0390F415" w14:textId="77777777" w:rsidR="003655B3" w:rsidRPr="007A009A" w:rsidRDefault="003655B3" w:rsidP="00D40D77">
                      <w:pPr>
                        <w:pStyle w:val="Quote"/>
                      </w:pPr>
                      <w:r w:rsidRPr="007A009A">
                        <w:tab/>
                        <w:t>&lt;</w:t>
                      </w:r>
                      <w:proofErr w:type="gramStart"/>
                      <w:r w:rsidRPr="007A009A">
                        <w:t>license</w:t>
                      </w:r>
                      <w:proofErr w:type="gramEnd"/>
                      <w:r w:rsidRPr="007A009A">
                        <w:t>&gt;GNU General Public License version 2&lt;/license&gt;</w:t>
                      </w:r>
                    </w:p>
                    <w:p w14:paraId="6AF08160" w14:textId="77777777" w:rsidR="003655B3" w:rsidRPr="007A009A" w:rsidRDefault="003655B3" w:rsidP="00D40D77">
                      <w:pPr>
                        <w:pStyle w:val="Quote"/>
                      </w:pPr>
                    </w:p>
                    <w:p w14:paraId="27A01F1C" w14:textId="77777777" w:rsidR="003655B3" w:rsidRPr="007A009A" w:rsidRDefault="003655B3" w:rsidP="00D40D77">
                      <w:pPr>
                        <w:pStyle w:val="Quote"/>
                      </w:pPr>
                      <w:r w:rsidRPr="007A009A">
                        <w:tab/>
                        <w:t>&lt;</w:t>
                      </w:r>
                      <w:proofErr w:type="gramStart"/>
                      <w:r w:rsidRPr="007A009A">
                        <w:t>requires</w:t>
                      </w:r>
                      <w:proofErr w:type="gramEnd"/>
                      <w:r w:rsidRPr="007A009A">
                        <w:t>&gt;</w:t>
                      </w:r>
                    </w:p>
                    <w:p w14:paraId="44D649EA" w14:textId="77777777" w:rsidR="003655B3" w:rsidRPr="007A009A" w:rsidRDefault="003655B3" w:rsidP="00D40D77">
                      <w:pPr>
                        <w:pStyle w:val="Quote"/>
                      </w:pPr>
                      <w:r w:rsidRPr="007A009A">
                        <w:tab/>
                      </w:r>
                      <w:r w:rsidRPr="007A009A">
                        <w:tab/>
                        <w:t>&lt;</w:t>
                      </w:r>
                      <w:proofErr w:type="gramStart"/>
                      <w:r w:rsidRPr="007A009A">
                        <w:t>type</w:t>
                      </w:r>
                      <w:proofErr w:type="gramEnd"/>
                      <w:r w:rsidRPr="007A009A">
                        <w:t>&gt;</w:t>
                      </w:r>
                      <w:proofErr w:type="spellStart"/>
                      <w:r w:rsidRPr="007A009A">
                        <w:t>elgg_release</w:t>
                      </w:r>
                      <w:proofErr w:type="spellEnd"/>
                      <w:r w:rsidRPr="007A009A">
                        <w:t>&lt;/type&gt;</w:t>
                      </w:r>
                    </w:p>
                    <w:p w14:paraId="6BDE808E" w14:textId="77777777" w:rsidR="003655B3" w:rsidRPr="007A009A" w:rsidRDefault="003655B3" w:rsidP="00D40D77">
                      <w:pPr>
                        <w:pStyle w:val="Quote"/>
                      </w:pPr>
                      <w:r w:rsidRPr="007A009A">
                        <w:tab/>
                      </w:r>
                      <w:r w:rsidRPr="007A009A">
                        <w:tab/>
                        <w:t>&lt;</w:t>
                      </w:r>
                      <w:proofErr w:type="gramStart"/>
                      <w:r w:rsidRPr="007A009A">
                        <w:t>version</w:t>
                      </w:r>
                      <w:proofErr w:type="gramEnd"/>
                      <w:r w:rsidRPr="007A009A">
                        <w:t>&gt;1.8&lt;/version&gt;</w:t>
                      </w:r>
                    </w:p>
                    <w:p w14:paraId="51F6ACAA" w14:textId="77777777" w:rsidR="003655B3" w:rsidRPr="007A009A" w:rsidRDefault="003655B3" w:rsidP="00D40D77">
                      <w:pPr>
                        <w:pStyle w:val="Quote"/>
                      </w:pPr>
                      <w:r w:rsidRPr="007A009A">
                        <w:tab/>
                        <w:t>&lt;/requires&gt;</w:t>
                      </w:r>
                    </w:p>
                    <w:p w14:paraId="7F4AD0F1" w14:textId="77777777" w:rsidR="003655B3" w:rsidRDefault="003655B3" w:rsidP="00D40D77">
                      <w:pPr>
                        <w:pStyle w:val="Quote"/>
                      </w:pPr>
                      <w:r w:rsidRPr="007A009A">
                        <w:t>&lt;/</w:t>
                      </w:r>
                      <w:proofErr w:type="spellStart"/>
                      <w:r w:rsidRPr="007A009A">
                        <w:t>plugin_manifest</w:t>
                      </w:r>
                      <w:proofErr w:type="spellEnd"/>
                      <w:r w:rsidRPr="007A009A">
                        <w:t>&gt;</w:t>
                      </w:r>
                    </w:p>
                  </w:txbxContent>
                </v:textbox>
                <w10:wrap type="square"/>
              </v:shape>
            </w:pict>
          </mc:Fallback>
        </mc:AlternateContent>
      </w:r>
    </w:p>
    <w:p w14:paraId="5F3F4942" w14:textId="752C80B3" w:rsidR="00825CF1" w:rsidRDefault="001B3A22" w:rsidP="001B3A22">
      <w:pPr>
        <w:pStyle w:val="Caption"/>
      </w:pPr>
      <w:bookmarkStart w:id="16" w:name="_Ref244161467"/>
      <w:r>
        <w:t xml:space="preserve">Figure </w:t>
      </w:r>
      <w:r w:rsidR="00554756">
        <w:fldChar w:fldCharType="begin"/>
      </w:r>
      <w:r w:rsidR="00554756">
        <w:instrText xml:space="preserve"> SEQ Figure \* ARABIC </w:instrText>
      </w:r>
      <w:r w:rsidR="00554756">
        <w:fldChar w:fldCharType="separate"/>
      </w:r>
      <w:r w:rsidR="00803D38">
        <w:rPr>
          <w:noProof/>
        </w:rPr>
        <w:t>6</w:t>
      </w:r>
      <w:r w:rsidR="00554756">
        <w:rPr>
          <w:noProof/>
        </w:rPr>
        <w:fldChar w:fldCharType="end"/>
      </w:r>
      <w:bookmarkEnd w:id="16"/>
      <w:r>
        <w:t>: Sample manifest.xml</w:t>
      </w:r>
    </w:p>
    <w:p w14:paraId="74578E69" w14:textId="77777777" w:rsidR="00D40D77" w:rsidRDefault="00D40D77" w:rsidP="003F1640">
      <w:pPr>
        <w:pStyle w:val="NoSpacing"/>
      </w:pPr>
    </w:p>
    <w:p w14:paraId="42366F43" w14:textId="77777777" w:rsidR="002F2501" w:rsidRDefault="002F2501" w:rsidP="003F1640">
      <w:pPr>
        <w:pStyle w:val="NoSpacing"/>
      </w:pPr>
    </w:p>
    <w:p w14:paraId="2D515E63" w14:textId="481BE5A1" w:rsidR="003F1640" w:rsidRPr="003F1640" w:rsidRDefault="00442245" w:rsidP="003F1640">
      <w:pPr>
        <w:pStyle w:val="NoSpacing"/>
      </w:pPr>
      <w:r>
        <w:t xml:space="preserve">ELGG supports development of web services through </w:t>
      </w:r>
      <w:r w:rsidR="00A74EE8">
        <w:t>a set of built-in functions a</w:t>
      </w:r>
      <w:r w:rsidR="00B7116E">
        <w:t>nd</w:t>
      </w:r>
      <w:r w:rsidR="00A74EE8">
        <w:t xml:space="preserve"> classes </w:t>
      </w:r>
      <w:r w:rsidR="00A22098">
        <w:t xml:space="preserve">such that </w:t>
      </w:r>
      <w:r w:rsidR="00057294">
        <w:t xml:space="preserve">implementations can be </w:t>
      </w:r>
      <w:r w:rsidR="00940377">
        <w:t xml:space="preserve">readily </w:t>
      </w:r>
      <w:r w:rsidR="00057294">
        <w:t xml:space="preserve">exposed </w:t>
      </w:r>
      <w:r w:rsidR="00940377">
        <w:t>for use by</w:t>
      </w:r>
      <w:r w:rsidR="00057294">
        <w:t xml:space="preserve"> external </w:t>
      </w:r>
      <w:r w:rsidR="00940377">
        <w:t>applications.</w:t>
      </w:r>
      <w:r w:rsidR="00A74EE8">
        <w:t xml:space="preserve"> </w:t>
      </w:r>
      <w:r w:rsidR="00CA0D2B">
        <w:t xml:space="preserve">One can start by </w:t>
      </w:r>
      <w:r w:rsidR="00EF702A">
        <w:t>creating</w:t>
      </w:r>
      <w:r w:rsidR="00CA0D2B">
        <w:t xml:space="preserve"> a function </w:t>
      </w:r>
      <w:r w:rsidR="00EF702A">
        <w:t xml:space="preserve">which implements the </w:t>
      </w:r>
      <w:r w:rsidR="001F5B65">
        <w:t xml:space="preserve">logic </w:t>
      </w:r>
      <w:r w:rsidR="003B3CB3">
        <w:t>for the web service one intends to provide.</w:t>
      </w:r>
      <w:r w:rsidR="008F4838">
        <w:t xml:space="preserve"> </w:t>
      </w:r>
      <w:r w:rsidR="004F6B5E">
        <w:fldChar w:fldCharType="begin"/>
      </w:r>
      <w:r w:rsidR="004F6B5E">
        <w:instrText xml:space="preserve"> REF _Ref244162457 \h </w:instrText>
      </w:r>
      <w:r w:rsidR="004F6B5E">
        <w:fldChar w:fldCharType="separate"/>
      </w:r>
      <w:r w:rsidR="00803D38">
        <w:t xml:space="preserve">Figure </w:t>
      </w:r>
      <w:r w:rsidR="00803D38">
        <w:rPr>
          <w:noProof/>
        </w:rPr>
        <w:t>7</w:t>
      </w:r>
      <w:r w:rsidR="004F6B5E">
        <w:fldChar w:fldCharType="end"/>
      </w:r>
      <w:r w:rsidR="004F6B5E">
        <w:t xml:space="preserve"> gives a</w:t>
      </w:r>
      <w:r w:rsidR="001E51F1">
        <w:t xml:space="preserve">n </w:t>
      </w:r>
      <w:r w:rsidR="004F6B5E">
        <w:t xml:space="preserve">example of a </w:t>
      </w:r>
      <w:r w:rsidR="001E51F1">
        <w:t xml:space="preserve">simple </w:t>
      </w:r>
      <w:r w:rsidR="004F6B5E">
        <w:t xml:space="preserve">web service </w:t>
      </w:r>
      <w:r w:rsidR="00A76740">
        <w:t xml:space="preserve">that returns </w:t>
      </w:r>
      <w:r w:rsidR="005D1C89">
        <w:t>a</w:t>
      </w:r>
      <w:r w:rsidR="00A76740">
        <w:t xml:space="preserve"> string passed </w:t>
      </w:r>
      <w:r w:rsidR="005D1C89">
        <w:t>to the ELGG server by the application client.</w:t>
      </w:r>
    </w:p>
    <w:p w14:paraId="5112B9A4" w14:textId="6840DAEE" w:rsidR="008F4838" w:rsidRDefault="008F4838" w:rsidP="003F1640">
      <w:pPr>
        <w:pStyle w:val="NoSpacing"/>
      </w:pPr>
    </w:p>
    <w:p w14:paraId="157C8312" w14:textId="649D45FC" w:rsidR="00245D42" w:rsidRDefault="00245D42" w:rsidP="00261A2D">
      <w:pPr>
        <w:pStyle w:val="NoSpacing"/>
      </w:pPr>
      <w:r>
        <w:rPr>
          <w:noProof/>
        </w:rPr>
        <mc:AlternateContent>
          <mc:Choice Requires="wps">
            <w:drawing>
              <wp:anchor distT="0" distB="0" distL="114300" distR="114300" simplePos="0" relativeHeight="251675648" behindDoc="0" locked="0" layoutInCell="1" allowOverlap="1" wp14:anchorId="4C35D802" wp14:editId="15CAE47F">
                <wp:simplePos x="0" y="0"/>
                <wp:positionH relativeFrom="column">
                  <wp:posOffset>0</wp:posOffset>
                </wp:positionH>
                <wp:positionV relativeFrom="paragraph">
                  <wp:posOffset>53340</wp:posOffset>
                </wp:positionV>
                <wp:extent cx="5257800" cy="10287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52578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4E6B5" w14:textId="77777777" w:rsidR="003655B3" w:rsidRDefault="003655B3" w:rsidP="00245D42">
                            <w:pPr>
                              <w:pStyle w:val="Quote"/>
                            </w:pPr>
                            <w:r>
                              <w:t>/**</w:t>
                            </w:r>
                          </w:p>
                          <w:p w14:paraId="0E83904A" w14:textId="4B40F39A" w:rsidR="003655B3" w:rsidRDefault="003655B3" w:rsidP="00245D42">
                            <w:pPr>
                              <w:pStyle w:val="Quote"/>
                            </w:pPr>
                            <w:r>
                              <w:t>* A simple web service</w:t>
                            </w:r>
                          </w:p>
                          <w:p w14:paraId="684314E3" w14:textId="77777777" w:rsidR="003655B3" w:rsidRDefault="003655B3" w:rsidP="00245D42">
                            <w:pPr>
                              <w:pStyle w:val="Quote"/>
                            </w:pPr>
                            <w:r>
                              <w:t>*/</w:t>
                            </w:r>
                          </w:p>
                          <w:p w14:paraId="70853688" w14:textId="77777777" w:rsidR="003655B3" w:rsidRDefault="003655B3" w:rsidP="00245D42">
                            <w:pPr>
                              <w:pStyle w:val="Quote"/>
                            </w:pPr>
                            <w:proofErr w:type="gramStart"/>
                            <w:r>
                              <w:t>function</w:t>
                            </w:r>
                            <w:proofErr w:type="gramEnd"/>
                            <w:r>
                              <w:t xml:space="preserve"> </w:t>
                            </w:r>
                            <w:proofErr w:type="spellStart"/>
                            <w:r>
                              <w:t>my_echo</w:t>
                            </w:r>
                            <w:proofErr w:type="spellEnd"/>
                            <w:r>
                              <w:t>($string) {</w:t>
                            </w:r>
                          </w:p>
                          <w:p w14:paraId="4189F917" w14:textId="77777777" w:rsidR="003655B3" w:rsidRDefault="003655B3" w:rsidP="00245D42">
                            <w:pPr>
                              <w:pStyle w:val="Quote"/>
                            </w:pPr>
                            <w:r>
                              <w:t xml:space="preserve">    </w:t>
                            </w:r>
                            <w:proofErr w:type="gramStart"/>
                            <w:r>
                              <w:t>return</w:t>
                            </w:r>
                            <w:proofErr w:type="gramEnd"/>
                            <w:r>
                              <w:t xml:space="preserve"> $string;</w:t>
                            </w:r>
                          </w:p>
                          <w:p w14:paraId="6525C098" w14:textId="77777777" w:rsidR="003655B3" w:rsidRDefault="003655B3" w:rsidP="00245D42">
                            <w:pPr>
                              <w:pStyle w:val="Quote"/>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0;margin-top:4.2pt;width:414pt;height: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" fillcolor="#bfbfbf [2412]" stroked="f">
                <v:textbox>
                  <w:txbxContent>
                    <w:p w14:paraId="3E34E6B5" w14:textId="77777777" w:rsidR="003655B3" w:rsidRDefault="003655B3" w:rsidP="00245D42">
                      <w:pPr>
                        <w:pStyle w:val="Quote"/>
                      </w:pPr>
                      <w:r>
                        <w:t>/**</w:t>
                      </w:r>
                    </w:p>
                    <w:p w14:paraId="0E83904A" w14:textId="4B40F39A" w:rsidR="003655B3" w:rsidRDefault="003655B3" w:rsidP="00245D42">
                      <w:pPr>
                        <w:pStyle w:val="Quote"/>
                      </w:pPr>
                      <w:r>
                        <w:t>* A simple web service</w:t>
                      </w:r>
                    </w:p>
                    <w:p w14:paraId="684314E3" w14:textId="77777777" w:rsidR="003655B3" w:rsidRDefault="003655B3" w:rsidP="00245D42">
                      <w:pPr>
                        <w:pStyle w:val="Quote"/>
                      </w:pPr>
                      <w:r>
                        <w:t>*/</w:t>
                      </w:r>
                    </w:p>
                    <w:p w14:paraId="70853688" w14:textId="77777777" w:rsidR="003655B3" w:rsidRDefault="003655B3" w:rsidP="00245D42">
                      <w:pPr>
                        <w:pStyle w:val="Quote"/>
                      </w:pPr>
                      <w:proofErr w:type="gramStart"/>
                      <w:r>
                        <w:t>function</w:t>
                      </w:r>
                      <w:proofErr w:type="gramEnd"/>
                      <w:r>
                        <w:t xml:space="preserve"> </w:t>
                      </w:r>
                      <w:proofErr w:type="spellStart"/>
                      <w:r>
                        <w:t>my_echo</w:t>
                      </w:r>
                      <w:proofErr w:type="spellEnd"/>
                      <w:r>
                        <w:t>($string) {</w:t>
                      </w:r>
                    </w:p>
                    <w:p w14:paraId="4189F917" w14:textId="77777777" w:rsidR="003655B3" w:rsidRDefault="003655B3" w:rsidP="00245D42">
                      <w:pPr>
                        <w:pStyle w:val="Quote"/>
                      </w:pPr>
                      <w:r>
                        <w:t xml:space="preserve">    </w:t>
                      </w:r>
                      <w:proofErr w:type="gramStart"/>
                      <w:r>
                        <w:t>return</w:t>
                      </w:r>
                      <w:proofErr w:type="gramEnd"/>
                      <w:r>
                        <w:t xml:space="preserve"> $string;</w:t>
                      </w:r>
                    </w:p>
                    <w:p w14:paraId="6525C098" w14:textId="77777777" w:rsidR="003655B3" w:rsidRDefault="003655B3" w:rsidP="00245D42">
                      <w:pPr>
                        <w:pStyle w:val="Quote"/>
                      </w:pPr>
                      <w:r>
                        <w:t>}</w:t>
                      </w:r>
                    </w:p>
                  </w:txbxContent>
                </v:textbox>
                <w10:wrap type="square"/>
              </v:shape>
            </w:pict>
          </mc:Fallback>
        </mc:AlternateContent>
      </w:r>
      <w:bookmarkStart w:id="17" w:name="_Ref244162457"/>
      <w:r w:rsidR="009D1CA6">
        <w:t xml:space="preserve">Figure </w:t>
      </w:r>
      <w:r w:rsidR="00554756">
        <w:fldChar w:fldCharType="begin"/>
      </w:r>
      <w:r w:rsidR="00554756">
        <w:instrText xml:space="preserve"> SEQ Figure \* ARABIC </w:instrText>
      </w:r>
      <w:r w:rsidR="00554756">
        <w:fldChar w:fldCharType="separate"/>
      </w:r>
      <w:r w:rsidR="00803D38">
        <w:rPr>
          <w:noProof/>
        </w:rPr>
        <w:t>7</w:t>
      </w:r>
      <w:r w:rsidR="00554756">
        <w:rPr>
          <w:noProof/>
        </w:rPr>
        <w:fldChar w:fldCharType="end"/>
      </w:r>
      <w:bookmarkEnd w:id="17"/>
      <w:r w:rsidR="009D1CA6">
        <w:t>: A Simple Web Service</w:t>
      </w:r>
    </w:p>
    <w:p w14:paraId="64BD0A33" w14:textId="77777777" w:rsidR="00245D42" w:rsidRDefault="00245D42" w:rsidP="003F1640">
      <w:pPr>
        <w:pStyle w:val="NoSpacing"/>
      </w:pPr>
    </w:p>
    <w:p w14:paraId="3D573010" w14:textId="77777777" w:rsidR="002F2501" w:rsidRDefault="002F2501" w:rsidP="003F1640">
      <w:pPr>
        <w:pStyle w:val="NoSpacing"/>
      </w:pPr>
    </w:p>
    <w:p w14:paraId="027BD644" w14:textId="66106FBA" w:rsidR="00D32D4E" w:rsidRDefault="0078258E" w:rsidP="003F1640">
      <w:pPr>
        <w:pStyle w:val="NoSpacing"/>
      </w:pPr>
      <w:r>
        <w:t>Before we can</w:t>
      </w:r>
      <w:r w:rsidR="000B15C5">
        <w:t xml:space="preserve"> put </w:t>
      </w:r>
      <w:r w:rsidR="004F4580">
        <w:t>the functionality</w:t>
      </w:r>
      <w:r>
        <w:t xml:space="preserve"> to test, </w:t>
      </w:r>
      <w:r w:rsidR="005F573C">
        <w:t xml:space="preserve">we need to first expose </w:t>
      </w:r>
      <w:r w:rsidR="008322BB">
        <w:t>it</w:t>
      </w:r>
      <w:r w:rsidR="004F4580">
        <w:t xml:space="preserve"> as a </w:t>
      </w:r>
      <w:r w:rsidR="008322BB">
        <w:t xml:space="preserve">web service to the </w:t>
      </w:r>
      <w:r w:rsidR="006133CB">
        <w:t xml:space="preserve">application </w:t>
      </w:r>
      <w:r w:rsidR="008322BB">
        <w:t>client.</w:t>
      </w:r>
      <w:r w:rsidR="00BA5645">
        <w:t xml:space="preserve"> To do so, we make use of the </w:t>
      </w:r>
      <w:r w:rsidR="004964F0">
        <w:t>built-in function</w:t>
      </w:r>
      <w:r w:rsidR="00095C9A">
        <w:t xml:space="preserve"> </w:t>
      </w:r>
      <w:proofErr w:type="spellStart"/>
      <w:r w:rsidR="00095C9A" w:rsidRPr="003F1640">
        <w:rPr>
          <w:rFonts w:ascii="Consolas" w:hAnsi="Consolas" w:cs="Courier"/>
          <w:b/>
        </w:rPr>
        <w:t>expose_</w:t>
      </w:r>
      <w:proofErr w:type="gramStart"/>
      <w:r w:rsidR="00095C9A" w:rsidRPr="003F1640">
        <w:rPr>
          <w:rFonts w:ascii="Consolas" w:hAnsi="Consolas" w:cs="Courier"/>
          <w:b/>
        </w:rPr>
        <w:t>function</w:t>
      </w:r>
      <w:proofErr w:type="spellEnd"/>
      <w:r w:rsidR="00095C9A" w:rsidRPr="003F1640">
        <w:rPr>
          <w:rFonts w:ascii="Consolas" w:hAnsi="Consolas" w:cs="Courier"/>
          <w:b/>
        </w:rPr>
        <w:t>(</w:t>
      </w:r>
      <w:proofErr w:type="gramEnd"/>
      <w:r w:rsidR="00095C9A" w:rsidRPr="003F1640">
        <w:rPr>
          <w:rFonts w:ascii="Consolas" w:hAnsi="Consolas" w:cs="Courier"/>
          <w:b/>
        </w:rPr>
        <w:t>)</w:t>
      </w:r>
      <w:r w:rsidR="002C46D3">
        <w:t xml:space="preserve"> as shown in </w:t>
      </w:r>
      <w:r w:rsidR="000C2FD6">
        <w:fldChar w:fldCharType="begin"/>
      </w:r>
      <w:r w:rsidR="000C2FD6">
        <w:instrText xml:space="preserve"> REF _Ref244165763 \h </w:instrText>
      </w:r>
      <w:r w:rsidR="000C2FD6">
        <w:fldChar w:fldCharType="separate"/>
      </w:r>
      <w:r w:rsidR="00803D38">
        <w:t xml:space="preserve">Figure </w:t>
      </w:r>
      <w:r w:rsidR="00803D38">
        <w:rPr>
          <w:noProof/>
        </w:rPr>
        <w:t>8</w:t>
      </w:r>
      <w:r w:rsidR="000C2FD6">
        <w:fldChar w:fldCharType="end"/>
      </w:r>
      <w:r w:rsidR="002C46D3">
        <w:t>.</w:t>
      </w:r>
    </w:p>
    <w:p w14:paraId="0AE36E44" w14:textId="1F9B0FA2" w:rsidR="003C7FFC" w:rsidRDefault="0011783D" w:rsidP="003F1640">
      <w:pPr>
        <w:pStyle w:val="NoSpacing"/>
      </w:pPr>
      <w:r>
        <w:rPr>
          <w:noProof/>
        </w:rPr>
        <mc:AlternateContent>
          <mc:Choice Requires="wps">
            <w:drawing>
              <wp:anchor distT="0" distB="0" distL="114300" distR="114300" simplePos="0" relativeHeight="251677696" behindDoc="0" locked="0" layoutInCell="1" allowOverlap="1" wp14:anchorId="360797F6" wp14:editId="2B9858FC">
                <wp:simplePos x="0" y="0"/>
                <wp:positionH relativeFrom="column">
                  <wp:posOffset>0</wp:posOffset>
                </wp:positionH>
                <wp:positionV relativeFrom="paragraph">
                  <wp:posOffset>200025</wp:posOffset>
                </wp:positionV>
                <wp:extent cx="5257800" cy="12573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5257800" cy="12573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8D5308" w14:textId="77777777" w:rsidR="003655B3" w:rsidRDefault="003655B3" w:rsidP="00DE35B4">
                            <w:pPr>
                              <w:pStyle w:val="Quote"/>
                            </w:pPr>
                            <w:proofErr w:type="spellStart"/>
                            <w:proofErr w:type="gramStart"/>
                            <w:r>
                              <w:t>expose</w:t>
                            </w:r>
                            <w:proofErr w:type="gramEnd"/>
                            <w:r>
                              <w:t>_function</w:t>
                            </w:r>
                            <w:proofErr w:type="spellEnd"/>
                            <w:r>
                              <w:t>(  $</w:t>
                            </w:r>
                            <w:r>
                              <w:tab/>
                            </w:r>
                            <w:r>
                              <w:tab/>
                              <w:t>method,</w:t>
                            </w:r>
                          </w:p>
                          <w:p w14:paraId="07B73BD7" w14:textId="77777777" w:rsidR="003655B3" w:rsidRDefault="003655B3" w:rsidP="00DE35B4">
                            <w:pPr>
                              <w:pStyle w:val="Quote"/>
                            </w:pPr>
                            <w:r>
                              <w:tab/>
                            </w:r>
                            <w:r>
                              <w:tab/>
                              <w:t xml:space="preserve">   $</w:t>
                            </w:r>
                            <w:r>
                              <w:tab/>
                            </w:r>
                            <w:r>
                              <w:tab/>
                            </w:r>
                            <w:proofErr w:type="gramStart"/>
                            <w:r>
                              <w:t>function</w:t>
                            </w:r>
                            <w:proofErr w:type="gramEnd"/>
                            <w:r>
                              <w:t>,</w:t>
                            </w:r>
                          </w:p>
                          <w:p w14:paraId="1B7F6A18" w14:textId="77777777" w:rsidR="003655B3" w:rsidRDefault="003655B3" w:rsidP="00DE35B4">
                            <w:pPr>
                              <w:pStyle w:val="Quote"/>
                            </w:pPr>
                            <w:r>
                              <w:tab/>
                            </w:r>
                            <w:r>
                              <w:tab/>
                              <w:t xml:space="preserve">   </w:t>
                            </w:r>
                            <w:proofErr w:type="gramStart"/>
                            <w:r>
                              <w:t>array</w:t>
                            </w:r>
                            <w:proofErr w:type="gramEnd"/>
                            <w:r>
                              <w:t xml:space="preserve"> $ </w:t>
                            </w:r>
                            <w:r>
                              <w:tab/>
                              <w:t>parameters = NULL,</w:t>
                            </w:r>
                          </w:p>
                          <w:p w14:paraId="0215DD09" w14:textId="1BD54053" w:rsidR="003655B3" w:rsidRDefault="003655B3" w:rsidP="00DE35B4">
                            <w:pPr>
                              <w:pStyle w:val="Quote"/>
                            </w:pPr>
                            <w:r>
                              <w:tab/>
                            </w:r>
                            <w:r>
                              <w:tab/>
                              <w:t xml:space="preserve">   $ </w:t>
                            </w:r>
                            <w:r>
                              <w:tab/>
                            </w:r>
                            <w:r>
                              <w:tab/>
                            </w:r>
                            <w:proofErr w:type="gramStart"/>
                            <w:r>
                              <w:t>description</w:t>
                            </w:r>
                            <w:proofErr w:type="gramEnd"/>
                            <w:r>
                              <w:t xml:space="preserve"> = “”,</w:t>
                            </w:r>
                          </w:p>
                          <w:p w14:paraId="1BCD4C3B" w14:textId="77777777" w:rsidR="003655B3" w:rsidRDefault="003655B3" w:rsidP="00DE35B4">
                            <w:pPr>
                              <w:pStyle w:val="Quote"/>
                            </w:pPr>
                            <w:r>
                              <w:tab/>
                            </w:r>
                            <w:r>
                              <w:tab/>
                              <w:t xml:space="preserve">   $</w:t>
                            </w:r>
                            <w:r>
                              <w:tab/>
                            </w:r>
                            <w:r>
                              <w:tab/>
                            </w:r>
                            <w:proofErr w:type="spellStart"/>
                            <w:proofErr w:type="gramStart"/>
                            <w:r>
                              <w:t>call</w:t>
                            </w:r>
                            <w:proofErr w:type="gramEnd"/>
                            <w:r>
                              <w:t>_method</w:t>
                            </w:r>
                            <w:proofErr w:type="spellEnd"/>
                            <w:r>
                              <w:t xml:space="preserve"> = “GET”,</w:t>
                            </w:r>
                          </w:p>
                          <w:p w14:paraId="2DF2427D" w14:textId="77777777" w:rsidR="003655B3" w:rsidRDefault="003655B3" w:rsidP="00DE35B4">
                            <w:pPr>
                              <w:pStyle w:val="Quote"/>
                            </w:pPr>
                            <w:r>
                              <w:tab/>
                            </w:r>
                            <w:r>
                              <w:tab/>
                              <w:t xml:space="preserve">   $</w:t>
                            </w:r>
                            <w:r>
                              <w:tab/>
                            </w:r>
                            <w:r>
                              <w:tab/>
                            </w:r>
                            <w:proofErr w:type="spellStart"/>
                            <w:proofErr w:type="gramStart"/>
                            <w:r>
                              <w:t>required</w:t>
                            </w:r>
                            <w:proofErr w:type="gramEnd"/>
                            <w:r>
                              <w:t>_api_auth</w:t>
                            </w:r>
                            <w:proofErr w:type="spellEnd"/>
                            <w:r>
                              <w:t xml:space="preserve"> = false,</w:t>
                            </w:r>
                          </w:p>
                          <w:p w14:paraId="41ED71BA" w14:textId="77777777" w:rsidR="003655B3" w:rsidRDefault="003655B3" w:rsidP="00DE35B4">
                            <w:pPr>
                              <w:pStyle w:val="Quote"/>
                            </w:pPr>
                            <w:r>
                              <w:tab/>
                            </w:r>
                            <w:r>
                              <w:tab/>
                              <w:t xml:space="preserve">   $</w:t>
                            </w:r>
                            <w:r>
                              <w:tab/>
                            </w:r>
                            <w:r>
                              <w:tab/>
                            </w:r>
                            <w:proofErr w:type="spellStart"/>
                            <w:proofErr w:type="gramStart"/>
                            <w:r>
                              <w:t>require</w:t>
                            </w:r>
                            <w:proofErr w:type="gramEnd"/>
                            <w:r>
                              <w:t>_user_auth</w:t>
                            </w:r>
                            <w:proofErr w:type="spellEnd"/>
                            <w:r>
                              <w:t xml:space="preserve"> = false</w:t>
                            </w:r>
                          </w:p>
                          <w:p w14:paraId="4D30CEE0" w14:textId="77777777" w:rsidR="003655B3" w:rsidRPr="00305F61" w:rsidRDefault="003655B3" w:rsidP="00DE35B4">
                            <w:pPr>
                              <w:pStyle w:val="Quote"/>
                              <w:ind w:left="720" w:firstLine="72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0;margin-top:15.75pt;width:414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" fillcolor="#bfbfbf [2412]" stroked="f">
                <v:textbox>
                  <w:txbxContent>
                    <w:p w14:paraId="4B8D5308" w14:textId="77777777" w:rsidR="003655B3" w:rsidRDefault="003655B3" w:rsidP="00DE35B4">
                      <w:pPr>
                        <w:pStyle w:val="Quote"/>
                      </w:pPr>
                      <w:proofErr w:type="spellStart"/>
                      <w:proofErr w:type="gramStart"/>
                      <w:r>
                        <w:t>expose</w:t>
                      </w:r>
                      <w:proofErr w:type="gramEnd"/>
                      <w:r>
                        <w:t>_function</w:t>
                      </w:r>
                      <w:proofErr w:type="spellEnd"/>
                      <w:r>
                        <w:t>(  $</w:t>
                      </w:r>
                      <w:r>
                        <w:tab/>
                      </w:r>
                      <w:r>
                        <w:tab/>
                        <w:t>method,</w:t>
                      </w:r>
                    </w:p>
                    <w:p w14:paraId="07B73BD7" w14:textId="77777777" w:rsidR="003655B3" w:rsidRDefault="003655B3" w:rsidP="00DE35B4">
                      <w:pPr>
                        <w:pStyle w:val="Quote"/>
                      </w:pPr>
                      <w:r>
                        <w:tab/>
                      </w:r>
                      <w:r>
                        <w:tab/>
                        <w:t xml:space="preserve">   $</w:t>
                      </w:r>
                      <w:r>
                        <w:tab/>
                      </w:r>
                      <w:r>
                        <w:tab/>
                      </w:r>
                      <w:proofErr w:type="gramStart"/>
                      <w:r>
                        <w:t>function</w:t>
                      </w:r>
                      <w:proofErr w:type="gramEnd"/>
                      <w:r>
                        <w:t>,</w:t>
                      </w:r>
                    </w:p>
                    <w:p w14:paraId="1B7F6A18" w14:textId="77777777" w:rsidR="003655B3" w:rsidRDefault="003655B3" w:rsidP="00DE35B4">
                      <w:pPr>
                        <w:pStyle w:val="Quote"/>
                      </w:pPr>
                      <w:r>
                        <w:tab/>
                      </w:r>
                      <w:r>
                        <w:tab/>
                        <w:t xml:space="preserve">   </w:t>
                      </w:r>
                      <w:proofErr w:type="gramStart"/>
                      <w:r>
                        <w:t>array</w:t>
                      </w:r>
                      <w:proofErr w:type="gramEnd"/>
                      <w:r>
                        <w:t xml:space="preserve"> $ </w:t>
                      </w:r>
                      <w:r>
                        <w:tab/>
                        <w:t>parameters = NULL,</w:t>
                      </w:r>
                    </w:p>
                    <w:p w14:paraId="0215DD09" w14:textId="1BD54053" w:rsidR="003655B3" w:rsidRDefault="003655B3" w:rsidP="00DE35B4">
                      <w:pPr>
                        <w:pStyle w:val="Quote"/>
                      </w:pPr>
                      <w:r>
                        <w:tab/>
                      </w:r>
                      <w:r>
                        <w:tab/>
                        <w:t xml:space="preserve">   $ </w:t>
                      </w:r>
                      <w:r>
                        <w:tab/>
                      </w:r>
                      <w:r>
                        <w:tab/>
                      </w:r>
                      <w:proofErr w:type="gramStart"/>
                      <w:r>
                        <w:t>description</w:t>
                      </w:r>
                      <w:proofErr w:type="gramEnd"/>
                      <w:r>
                        <w:t xml:space="preserve"> = “”,</w:t>
                      </w:r>
                    </w:p>
                    <w:p w14:paraId="1BCD4C3B" w14:textId="77777777" w:rsidR="003655B3" w:rsidRDefault="003655B3" w:rsidP="00DE35B4">
                      <w:pPr>
                        <w:pStyle w:val="Quote"/>
                      </w:pPr>
                      <w:r>
                        <w:tab/>
                      </w:r>
                      <w:r>
                        <w:tab/>
                        <w:t xml:space="preserve">   $</w:t>
                      </w:r>
                      <w:r>
                        <w:tab/>
                      </w:r>
                      <w:r>
                        <w:tab/>
                      </w:r>
                      <w:proofErr w:type="spellStart"/>
                      <w:proofErr w:type="gramStart"/>
                      <w:r>
                        <w:t>call</w:t>
                      </w:r>
                      <w:proofErr w:type="gramEnd"/>
                      <w:r>
                        <w:t>_method</w:t>
                      </w:r>
                      <w:proofErr w:type="spellEnd"/>
                      <w:r>
                        <w:t xml:space="preserve"> = “GET”,</w:t>
                      </w:r>
                    </w:p>
                    <w:p w14:paraId="2DF2427D" w14:textId="77777777" w:rsidR="003655B3" w:rsidRDefault="003655B3" w:rsidP="00DE35B4">
                      <w:pPr>
                        <w:pStyle w:val="Quote"/>
                      </w:pPr>
                      <w:r>
                        <w:tab/>
                      </w:r>
                      <w:r>
                        <w:tab/>
                        <w:t xml:space="preserve">   $</w:t>
                      </w:r>
                      <w:r>
                        <w:tab/>
                      </w:r>
                      <w:r>
                        <w:tab/>
                      </w:r>
                      <w:proofErr w:type="spellStart"/>
                      <w:proofErr w:type="gramStart"/>
                      <w:r>
                        <w:t>required</w:t>
                      </w:r>
                      <w:proofErr w:type="gramEnd"/>
                      <w:r>
                        <w:t>_api_auth</w:t>
                      </w:r>
                      <w:proofErr w:type="spellEnd"/>
                      <w:r>
                        <w:t xml:space="preserve"> = false,</w:t>
                      </w:r>
                    </w:p>
                    <w:p w14:paraId="41ED71BA" w14:textId="77777777" w:rsidR="003655B3" w:rsidRDefault="003655B3" w:rsidP="00DE35B4">
                      <w:pPr>
                        <w:pStyle w:val="Quote"/>
                      </w:pPr>
                      <w:r>
                        <w:tab/>
                      </w:r>
                      <w:r>
                        <w:tab/>
                        <w:t xml:space="preserve">   $</w:t>
                      </w:r>
                      <w:r>
                        <w:tab/>
                      </w:r>
                      <w:r>
                        <w:tab/>
                      </w:r>
                      <w:proofErr w:type="spellStart"/>
                      <w:proofErr w:type="gramStart"/>
                      <w:r>
                        <w:t>require</w:t>
                      </w:r>
                      <w:proofErr w:type="gramEnd"/>
                      <w:r>
                        <w:t>_user_auth</w:t>
                      </w:r>
                      <w:proofErr w:type="spellEnd"/>
                      <w:r>
                        <w:t xml:space="preserve"> = false</w:t>
                      </w:r>
                    </w:p>
                    <w:p w14:paraId="4D30CEE0" w14:textId="77777777" w:rsidR="003655B3" w:rsidRPr="00305F61" w:rsidRDefault="003655B3" w:rsidP="00DE35B4">
                      <w:pPr>
                        <w:pStyle w:val="Quote"/>
                        <w:ind w:left="720" w:firstLine="720"/>
                      </w:pPr>
                      <w:r>
                        <w:t xml:space="preserve">  )</w:t>
                      </w:r>
                    </w:p>
                  </w:txbxContent>
                </v:textbox>
                <w10:wrap type="square"/>
              </v:shape>
            </w:pict>
          </mc:Fallback>
        </mc:AlternateContent>
      </w:r>
    </w:p>
    <w:p w14:paraId="35ADC1ED" w14:textId="12A30DB5" w:rsidR="00A65D2A" w:rsidRDefault="0033080A" w:rsidP="0033080A">
      <w:pPr>
        <w:pStyle w:val="Caption"/>
      </w:pPr>
      <w:bookmarkStart w:id="18" w:name="_Ref244165763"/>
      <w:r>
        <w:t xml:space="preserve">Figure </w:t>
      </w:r>
      <w:r w:rsidR="00554756">
        <w:fldChar w:fldCharType="begin"/>
      </w:r>
      <w:r w:rsidR="00554756">
        <w:instrText xml:space="preserve"> SEQ Figure \* ARABIC </w:instrText>
      </w:r>
      <w:r w:rsidR="00554756">
        <w:fldChar w:fldCharType="separate"/>
      </w:r>
      <w:r w:rsidR="00803D38">
        <w:rPr>
          <w:noProof/>
        </w:rPr>
        <w:t>8</w:t>
      </w:r>
      <w:r w:rsidR="00554756">
        <w:rPr>
          <w:noProof/>
        </w:rPr>
        <w:fldChar w:fldCharType="end"/>
      </w:r>
      <w:bookmarkEnd w:id="18"/>
      <w:r>
        <w:t xml:space="preserve">: </w:t>
      </w:r>
      <w:r w:rsidR="00252057">
        <w:t>Function Prototype:</w:t>
      </w:r>
      <w:r w:rsidR="00DD36E8">
        <w:t xml:space="preserve"> </w:t>
      </w:r>
      <w:r>
        <w:t xml:space="preserve"> </w:t>
      </w:r>
      <w:proofErr w:type="spellStart"/>
      <w:r w:rsidRPr="00252057">
        <w:rPr>
          <w:rFonts w:ascii="Consolas" w:hAnsi="Consolas"/>
          <w:b/>
        </w:rPr>
        <w:t>expose_</w:t>
      </w:r>
      <w:proofErr w:type="gramStart"/>
      <w:r w:rsidRPr="00252057">
        <w:rPr>
          <w:rFonts w:ascii="Consolas" w:hAnsi="Consolas"/>
          <w:b/>
        </w:rPr>
        <w:t>function</w:t>
      </w:r>
      <w:proofErr w:type="spellEnd"/>
      <w:r w:rsidRPr="00252057">
        <w:rPr>
          <w:rFonts w:ascii="Consolas" w:hAnsi="Consolas"/>
          <w:b/>
        </w:rPr>
        <w:t>(</w:t>
      </w:r>
      <w:proofErr w:type="gramEnd"/>
      <w:r w:rsidRPr="00252057">
        <w:rPr>
          <w:rFonts w:ascii="Consolas" w:hAnsi="Consolas"/>
          <w:b/>
        </w:rPr>
        <w:t>)</w:t>
      </w:r>
    </w:p>
    <w:p w14:paraId="50EF8C3B" w14:textId="77777777" w:rsidR="002C46D3" w:rsidRDefault="002C46D3" w:rsidP="003F1640">
      <w:pPr>
        <w:pStyle w:val="NoSpacing"/>
      </w:pPr>
    </w:p>
    <w:p w14:paraId="54DB9DAB" w14:textId="77777777" w:rsidR="002F2501" w:rsidRDefault="002F2501" w:rsidP="003F1640">
      <w:pPr>
        <w:pStyle w:val="NoSpacing"/>
      </w:pPr>
    </w:p>
    <w:p w14:paraId="10E385DC" w14:textId="524E2052" w:rsidR="002C46D3" w:rsidRDefault="00F44F36" w:rsidP="003F1640">
      <w:pPr>
        <w:pStyle w:val="NoSpacing"/>
      </w:pPr>
      <w:r>
        <w:t>P</w:t>
      </w:r>
      <w:r w:rsidR="002C46D3">
        <w:t>arameters</w:t>
      </w:r>
      <w:r>
        <w:t xml:space="preserve"> of </w:t>
      </w:r>
      <w:proofErr w:type="spellStart"/>
      <w:r w:rsidRPr="00E21E06">
        <w:rPr>
          <w:rFonts w:ascii="Consolas" w:hAnsi="Consolas"/>
          <w:b/>
        </w:rPr>
        <w:t>expose_</w:t>
      </w:r>
      <w:proofErr w:type="gramStart"/>
      <w:r w:rsidRPr="00E21E06">
        <w:rPr>
          <w:rFonts w:ascii="Consolas" w:hAnsi="Consolas"/>
          <w:b/>
        </w:rPr>
        <w:t>function</w:t>
      </w:r>
      <w:proofErr w:type="spellEnd"/>
      <w:r w:rsidRPr="00E21E06">
        <w:rPr>
          <w:rFonts w:ascii="Consolas" w:hAnsi="Consolas"/>
          <w:b/>
        </w:rPr>
        <w:t>(</w:t>
      </w:r>
      <w:proofErr w:type="gramEnd"/>
      <w:r w:rsidRPr="00E21E06">
        <w:rPr>
          <w:rFonts w:ascii="Consolas" w:hAnsi="Consolas"/>
          <w:b/>
        </w:rPr>
        <w:t>)</w:t>
      </w:r>
      <w:r w:rsidR="00301489">
        <w:t xml:space="preserve"> is outline below</w:t>
      </w:r>
      <w:r w:rsidR="00E21E06">
        <w:t xml:space="preserve">. The function </w:t>
      </w:r>
      <w:r w:rsidR="00DC7526">
        <w:t xml:space="preserve">returns </w:t>
      </w:r>
      <w:r w:rsidR="00E21E06">
        <w:t xml:space="preserve">a Boolean </w:t>
      </w:r>
      <w:r w:rsidR="00DC7526">
        <w:t>value</w:t>
      </w:r>
      <w:r w:rsidR="00E21E06">
        <w:t xml:space="preserve"> </w:t>
      </w:r>
      <w:r w:rsidR="00DC7526">
        <w:t>to indicate whether the expose</w:t>
      </w:r>
      <w:r w:rsidR="00E21E06">
        <w:t xml:space="preserve"> </w:t>
      </w:r>
      <w:r w:rsidR="00DC7526">
        <w:t>is successful.</w:t>
      </w:r>
    </w:p>
    <w:p w14:paraId="6B5BA3F4" w14:textId="77777777" w:rsidR="00A65D2A" w:rsidRDefault="00A65D2A" w:rsidP="003F1640">
      <w:pPr>
        <w:pStyle w:val="NoSpacing"/>
      </w:pPr>
    </w:p>
    <w:tbl>
      <w:tblPr>
        <w:tblStyle w:val="TableGrid"/>
        <w:tblW w:w="0" w:type="auto"/>
        <w:tblInd w:w="108" w:type="dxa"/>
        <w:tblLook w:val="04A0" w:firstRow="1" w:lastRow="0" w:firstColumn="1" w:lastColumn="0" w:noHBand="0" w:noVBand="1"/>
      </w:tblPr>
      <w:tblGrid>
        <w:gridCol w:w="2196"/>
        <w:gridCol w:w="1348"/>
        <w:gridCol w:w="4864"/>
      </w:tblGrid>
      <w:tr w:rsidR="002C46D3" w14:paraId="230741A9" w14:textId="77777777" w:rsidTr="009F72FC">
        <w:tc>
          <w:tcPr>
            <w:tcW w:w="2196" w:type="dxa"/>
            <w:shd w:val="clear" w:color="auto" w:fill="D9D9D9" w:themeFill="background1" w:themeFillShade="D9"/>
          </w:tcPr>
          <w:p w14:paraId="4D44518B" w14:textId="77777777" w:rsidR="002C46D3" w:rsidRDefault="002C46D3" w:rsidP="002C46D3">
            <w:pPr>
              <w:pStyle w:val="NoSpacing"/>
              <w:jc w:val="center"/>
              <w:rPr>
                <w:b/>
              </w:rPr>
            </w:pPr>
          </w:p>
          <w:p w14:paraId="31F29E75" w14:textId="1061577E" w:rsidR="002C46D3" w:rsidRPr="002C46D3" w:rsidRDefault="002C46D3" w:rsidP="002C46D3">
            <w:pPr>
              <w:pStyle w:val="NoSpacing"/>
              <w:jc w:val="center"/>
              <w:rPr>
                <w:b/>
              </w:rPr>
            </w:pPr>
            <w:r w:rsidRPr="002C46D3">
              <w:rPr>
                <w:b/>
              </w:rPr>
              <w:t>PARAMETER</w:t>
            </w:r>
          </w:p>
        </w:tc>
        <w:tc>
          <w:tcPr>
            <w:tcW w:w="1348" w:type="dxa"/>
            <w:shd w:val="clear" w:color="auto" w:fill="D9D9D9" w:themeFill="background1" w:themeFillShade="D9"/>
          </w:tcPr>
          <w:p w14:paraId="50F92959" w14:textId="77777777" w:rsidR="002C46D3" w:rsidRDefault="002C46D3" w:rsidP="002C46D3">
            <w:pPr>
              <w:pStyle w:val="NoSpacing"/>
              <w:jc w:val="center"/>
              <w:rPr>
                <w:b/>
              </w:rPr>
            </w:pPr>
          </w:p>
          <w:p w14:paraId="43B5CE0A" w14:textId="01663918" w:rsidR="002C46D3" w:rsidRPr="002C46D3" w:rsidRDefault="002C46D3" w:rsidP="002C46D3">
            <w:pPr>
              <w:pStyle w:val="NoSpacing"/>
              <w:jc w:val="center"/>
              <w:rPr>
                <w:b/>
              </w:rPr>
            </w:pPr>
            <w:r w:rsidRPr="002C46D3">
              <w:rPr>
                <w:b/>
              </w:rPr>
              <w:t>DATA TYPE</w:t>
            </w:r>
          </w:p>
        </w:tc>
        <w:tc>
          <w:tcPr>
            <w:tcW w:w="4864" w:type="dxa"/>
            <w:shd w:val="clear" w:color="auto" w:fill="D9D9D9" w:themeFill="background1" w:themeFillShade="D9"/>
          </w:tcPr>
          <w:p w14:paraId="01B40BBC" w14:textId="77777777" w:rsidR="002C46D3" w:rsidRDefault="002C46D3" w:rsidP="002C46D3">
            <w:pPr>
              <w:pStyle w:val="NoSpacing"/>
              <w:jc w:val="center"/>
              <w:rPr>
                <w:b/>
              </w:rPr>
            </w:pPr>
          </w:p>
          <w:p w14:paraId="30AE1FD0" w14:textId="49A909A9" w:rsidR="002C46D3" w:rsidRPr="002C46D3" w:rsidRDefault="002C46D3" w:rsidP="002C46D3">
            <w:pPr>
              <w:pStyle w:val="NoSpacing"/>
              <w:jc w:val="center"/>
              <w:rPr>
                <w:b/>
              </w:rPr>
            </w:pPr>
            <w:r w:rsidRPr="002C46D3">
              <w:rPr>
                <w:b/>
              </w:rPr>
              <w:t>DESCRIPTION</w:t>
            </w:r>
          </w:p>
        </w:tc>
      </w:tr>
      <w:tr w:rsidR="002C46D3" w14:paraId="3B3C24BB" w14:textId="77777777" w:rsidTr="009F72FC">
        <w:tc>
          <w:tcPr>
            <w:tcW w:w="2196" w:type="dxa"/>
          </w:tcPr>
          <w:p w14:paraId="10A2F979" w14:textId="77777777" w:rsidR="00EB5B05" w:rsidRDefault="00EB5B05" w:rsidP="003F1640">
            <w:pPr>
              <w:pStyle w:val="NoSpacing"/>
              <w:rPr>
                <w:rFonts w:ascii="Consolas" w:hAnsi="Consolas"/>
                <w:b/>
              </w:rPr>
            </w:pPr>
          </w:p>
          <w:p w14:paraId="686EB4BA" w14:textId="7CCB303D" w:rsidR="002C46D3" w:rsidRPr="00301489" w:rsidRDefault="002C46D3" w:rsidP="003F1640">
            <w:pPr>
              <w:pStyle w:val="NoSpacing"/>
              <w:rPr>
                <w:rFonts w:ascii="Consolas" w:hAnsi="Consolas"/>
                <w:b/>
              </w:rPr>
            </w:pPr>
            <w:r w:rsidRPr="00301489">
              <w:rPr>
                <w:rFonts w:ascii="Consolas" w:hAnsi="Consolas"/>
                <w:b/>
              </w:rPr>
              <w:t>$</w:t>
            </w:r>
            <w:proofErr w:type="gramStart"/>
            <w:r w:rsidRPr="00301489">
              <w:rPr>
                <w:rFonts w:ascii="Consolas" w:hAnsi="Consolas"/>
                <w:b/>
              </w:rPr>
              <w:t>method</w:t>
            </w:r>
            <w:proofErr w:type="gramEnd"/>
          </w:p>
        </w:tc>
        <w:tc>
          <w:tcPr>
            <w:tcW w:w="1348" w:type="dxa"/>
          </w:tcPr>
          <w:p w14:paraId="57495E5D" w14:textId="77777777" w:rsidR="00EB5B05" w:rsidRDefault="00EB5B05" w:rsidP="009F72FC">
            <w:pPr>
              <w:pStyle w:val="NoSpacing"/>
              <w:jc w:val="center"/>
            </w:pPr>
          </w:p>
          <w:p w14:paraId="7A183695" w14:textId="70304FFA" w:rsidR="002C46D3" w:rsidRDefault="005E790A" w:rsidP="009F72FC">
            <w:pPr>
              <w:pStyle w:val="NoSpacing"/>
              <w:jc w:val="center"/>
            </w:pPr>
            <w:r>
              <w:t>S</w:t>
            </w:r>
            <w:r w:rsidR="00301489">
              <w:t>tring</w:t>
            </w:r>
          </w:p>
        </w:tc>
        <w:tc>
          <w:tcPr>
            <w:tcW w:w="4864" w:type="dxa"/>
          </w:tcPr>
          <w:p w14:paraId="34B5F399" w14:textId="77777777" w:rsidR="00EB5B05" w:rsidRDefault="00EB5B05" w:rsidP="00DD36E8">
            <w:pPr>
              <w:pStyle w:val="NoSpacing"/>
            </w:pPr>
          </w:p>
          <w:p w14:paraId="64AB46D2" w14:textId="77777777" w:rsidR="00DD36E8" w:rsidRDefault="00B16535" w:rsidP="00DD36E8">
            <w:pPr>
              <w:pStyle w:val="NoSpacing"/>
            </w:pPr>
            <w:r>
              <w:t>API</w:t>
            </w:r>
            <w:r w:rsidR="00DD36E8">
              <w:t xml:space="preserve"> name for the web service, for example “</w:t>
            </w:r>
            <w:proofErr w:type="spellStart"/>
            <w:r w:rsidR="00DD36E8">
              <w:t>test.echo</w:t>
            </w:r>
            <w:proofErr w:type="spellEnd"/>
            <w:r w:rsidR="00DD36E8">
              <w:t>”</w:t>
            </w:r>
            <w:r w:rsidR="00946737">
              <w:t>.</w:t>
            </w:r>
          </w:p>
          <w:p w14:paraId="0DF2EB5E" w14:textId="0CC5AB2E" w:rsidR="00946737" w:rsidRDefault="00F12535" w:rsidP="00DD36E8">
            <w:pPr>
              <w:pStyle w:val="NoSpacing"/>
            </w:pPr>
            <w:r>
              <w:t xml:space="preserve">This parameter is </w:t>
            </w:r>
            <w:r w:rsidRPr="00842B16">
              <w:rPr>
                <w:b/>
              </w:rPr>
              <w:t>mandatory</w:t>
            </w:r>
            <w:r>
              <w:t>.</w:t>
            </w:r>
          </w:p>
        </w:tc>
      </w:tr>
      <w:tr w:rsidR="002C46D3" w14:paraId="3C1E1A23" w14:textId="77777777" w:rsidTr="009F72FC">
        <w:tc>
          <w:tcPr>
            <w:tcW w:w="2196" w:type="dxa"/>
          </w:tcPr>
          <w:p w14:paraId="434EF7F1" w14:textId="19C8DBA1" w:rsidR="00EB5B05" w:rsidRDefault="00EB5B05" w:rsidP="003F1640">
            <w:pPr>
              <w:pStyle w:val="NoSpacing"/>
              <w:rPr>
                <w:rFonts w:ascii="Consolas" w:hAnsi="Consolas"/>
                <w:b/>
              </w:rPr>
            </w:pPr>
          </w:p>
          <w:p w14:paraId="0D59DA86" w14:textId="1A0684C8" w:rsidR="002C46D3" w:rsidRPr="00301489" w:rsidRDefault="002C46D3" w:rsidP="003F1640">
            <w:pPr>
              <w:pStyle w:val="NoSpacing"/>
              <w:rPr>
                <w:rFonts w:ascii="Consolas" w:hAnsi="Consolas"/>
                <w:b/>
              </w:rPr>
            </w:pPr>
            <w:r w:rsidRPr="00301489">
              <w:rPr>
                <w:rFonts w:ascii="Consolas" w:hAnsi="Consolas"/>
                <w:b/>
              </w:rPr>
              <w:t>$</w:t>
            </w:r>
            <w:proofErr w:type="gramStart"/>
            <w:r w:rsidRPr="00301489">
              <w:rPr>
                <w:rFonts w:ascii="Consolas" w:hAnsi="Consolas"/>
                <w:b/>
              </w:rPr>
              <w:t>function</w:t>
            </w:r>
            <w:proofErr w:type="gramEnd"/>
          </w:p>
        </w:tc>
        <w:tc>
          <w:tcPr>
            <w:tcW w:w="1348" w:type="dxa"/>
          </w:tcPr>
          <w:p w14:paraId="478ABDB4" w14:textId="77777777" w:rsidR="00EB5B05" w:rsidRDefault="00EB5B05" w:rsidP="009F72FC">
            <w:pPr>
              <w:pStyle w:val="NoSpacing"/>
              <w:jc w:val="center"/>
            </w:pPr>
          </w:p>
          <w:p w14:paraId="4B21102F" w14:textId="6ED01D23" w:rsidR="002C46D3" w:rsidRDefault="005E790A" w:rsidP="009F72FC">
            <w:pPr>
              <w:pStyle w:val="NoSpacing"/>
              <w:jc w:val="center"/>
            </w:pPr>
            <w:r>
              <w:t>S</w:t>
            </w:r>
            <w:r w:rsidR="00301489">
              <w:t>tring</w:t>
            </w:r>
          </w:p>
        </w:tc>
        <w:tc>
          <w:tcPr>
            <w:tcW w:w="4864" w:type="dxa"/>
          </w:tcPr>
          <w:p w14:paraId="309C8479" w14:textId="77777777" w:rsidR="00EB5B05" w:rsidRDefault="00EB5B05" w:rsidP="00DD36E8">
            <w:pPr>
              <w:pStyle w:val="NoSpacing"/>
            </w:pPr>
          </w:p>
          <w:p w14:paraId="5EDC91A8" w14:textId="77777777" w:rsidR="002C46D3" w:rsidRDefault="00DD36E8" w:rsidP="00DD36E8">
            <w:pPr>
              <w:pStyle w:val="NoSpacing"/>
            </w:pPr>
            <w:r>
              <w:t>Function callback of the API, for example “</w:t>
            </w:r>
            <w:proofErr w:type="spellStart"/>
            <w:r>
              <w:t>my_echo</w:t>
            </w:r>
            <w:proofErr w:type="spellEnd"/>
            <w:r>
              <w:t>”</w:t>
            </w:r>
            <w:r w:rsidR="00946737">
              <w:t>.</w:t>
            </w:r>
          </w:p>
          <w:p w14:paraId="4E76BC2E" w14:textId="535A0BE0" w:rsidR="00946737" w:rsidRDefault="00946737" w:rsidP="00F12535">
            <w:pPr>
              <w:pStyle w:val="NoSpacing"/>
            </w:pPr>
            <w:r>
              <w:t xml:space="preserve">This </w:t>
            </w:r>
            <w:r w:rsidR="00F12535">
              <w:t>parameter</w:t>
            </w:r>
            <w:r>
              <w:t xml:space="preserve"> </w:t>
            </w:r>
            <w:r w:rsidR="00F12535">
              <w:t xml:space="preserve">is </w:t>
            </w:r>
            <w:r w:rsidR="00F12535" w:rsidRPr="00842B16">
              <w:rPr>
                <w:b/>
              </w:rPr>
              <w:t>mandatory</w:t>
            </w:r>
            <w:r>
              <w:t>.</w:t>
            </w:r>
          </w:p>
        </w:tc>
      </w:tr>
      <w:tr w:rsidR="002C46D3" w14:paraId="7DE8A38F" w14:textId="77777777" w:rsidTr="009F72FC">
        <w:tc>
          <w:tcPr>
            <w:tcW w:w="2196" w:type="dxa"/>
          </w:tcPr>
          <w:p w14:paraId="7F92E6E0" w14:textId="4ECCBEA9" w:rsidR="00EB5B05" w:rsidRDefault="00EB5B05" w:rsidP="003F1640">
            <w:pPr>
              <w:pStyle w:val="NoSpacing"/>
              <w:rPr>
                <w:rFonts w:ascii="Consolas" w:hAnsi="Consolas"/>
                <w:b/>
              </w:rPr>
            </w:pPr>
          </w:p>
          <w:p w14:paraId="69DD79FE" w14:textId="0720A06F" w:rsidR="002C46D3" w:rsidRPr="00301489" w:rsidRDefault="002C46D3" w:rsidP="003F1640">
            <w:pPr>
              <w:pStyle w:val="NoSpacing"/>
              <w:rPr>
                <w:rFonts w:ascii="Consolas" w:hAnsi="Consolas"/>
                <w:b/>
              </w:rPr>
            </w:pPr>
            <w:r w:rsidRPr="00301489">
              <w:rPr>
                <w:rFonts w:ascii="Consolas" w:hAnsi="Consolas"/>
                <w:b/>
              </w:rPr>
              <w:t>$</w:t>
            </w:r>
            <w:proofErr w:type="gramStart"/>
            <w:r w:rsidRPr="00301489">
              <w:rPr>
                <w:rFonts w:ascii="Consolas" w:hAnsi="Consolas"/>
                <w:b/>
              </w:rPr>
              <w:t>parameters</w:t>
            </w:r>
            <w:proofErr w:type="gramEnd"/>
          </w:p>
        </w:tc>
        <w:tc>
          <w:tcPr>
            <w:tcW w:w="1348" w:type="dxa"/>
          </w:tcPr>
          <w:p w14:paraId="41B0262C" w14:textId="77777777" w:rsidR="00EB5B05" w:rsidRDefault="00EB5B05" w:rsidP="009F72FC">
            <w:pPr>
              <w:pStyle w:val="NoSpacing"/>
              <w:jc w:val="center"/>
            </w:pPr>
          </w:p>
          <w:p w14:paraId="709DF7D6" w14:textId="4D1333F2" w:rsidR="002C46D3" w:rsidRDefault="005E790A" w:rsidP="009F72FC">
            <w:pPr>
              <w:pStyle w:val="NoSpacing"/>
              <w:jc w:val="center"/>
            </w:pPr>
            <w:r>
              <w:t>A</w:t>
            </w:r>
            <w:r w:rsidR="00301489">
              <w:t>rray</w:t>
            </w:r>
          </w:p>
        </w:tc>
        <w:tc>
          <w:tcPr>
            <w:tcW w:w="4864" w:type="dxa"/>
          </w:tcPr>
          <w:p w14:paraId="1DB53722" w14:textId="77777777" w:rsidR="00EB5B05" w:rsidRDefault="00EB5B05" w:rsidP="003F1640">
            <w:pPr>
              <w:pStyle w:val="NoSpacing"/>
            </w:pPr>
          </w:p>
          <w:p w14:paraId="03E7D90A" w14:textId="77777777" w:rsidR="002C46D3" w:rsidRDefault="00DD36E8" w:rsidP="003F1640">
            <w:pPr>
              <w:pStyle w:val="NoSpacing"/>
            </w:pPr>
            <w:r>
              <w:t>Array of parameters to be passed into the function.</w:t>
            </w:r>
          </w:p>
          <w:p w14:paraId="0D7FF470" w14:textId="77777777" w:rsidR="00DD36E8" w:rsidRDefault="00DD36E8" w:rsidP="00DD36E8">
            <w:pPr>
              <w:pStyle w:val="NoSpacing"/>
            </w:pPr>
            <w:r>
              <w:t>Optional parameters are typically passed in following required parameters.</w:t>
            </w:r>
          </w:p>
          <w:p w14:paraId="7739C287" w14:textId="63883161" w:rsidR="00F12535" w:rsidRDefault="00F12535" w:rsidP="00F12535">
            <w:pPr>
              <w:pStyle w:val="NoSpacing"/>
            </w:pPr>
            <w:r>
              <w:t xml:space="preserve">This parameter is </w:t>
            </w:r>
            <w:r w:rsidRPr="00842B16">
              <w:rPr>
                <w:b/>
              </w:rPr>
              <w:t>optional</w:t>
            </w:r>
            <w:r>
              <w:t>.</w:t>
            </w:r>
          </w:p>
        </w:tc>
      </w:tr>
      <w:tr w:rsidR="002C46D3" w14:paraId="10E8CF25" w14:textId="77777777" w:rsidTr="009F72FC">
        <w:tc>
          <w:tcPr>
            <w:tcW w:w="2196" w:type="dxa"/>
          </w:tcPr>
          <w:p w14:paraId="04E8FB34" w14:textId="77777777" w:rsidR="00EB5B05" w:rsidRDefault="00EB5B05" w:rsidP="003F1640">
            <w:pPr>
              <w:pStyle w:val="NoSpacing"/>
              <w:rPr>
                <w:rFonts w:ascii="Consolas" w:hAnsi="Consolas"/>
                <w:b/>
              </w:rPr>
            </w:pPr>
          </w:p>
          <w:p w14:paraId="60D7A227" w14:textId="707DF706" w:rsidR="002C46D3" w:rsidRPr="00301489" w:rsidRDefault="002C46D3" w:rsidP="003F1640">
            <w:pPr>
              <w:pStyle w:val="NoSpacing"/>
              <w:rPr>
                <w:rFonts w:ascii="Consolas" w:hAnsi="Consolas"/>
                <w:b/>
              </w:rPr>
            </w:pPr>
            <w:r w:rsidRPr="00301489">
              <w:rPr>
                <w:rFonts w:ascii="Consolas" w:hAnsi="Consolas"/>
                <w:b/>
              </w:rPr>
              <w:t>$</w:t>
            </w:r>
            <w:proofErr w:type="gramStart"/>
            <w:r w:rsidRPr="00301489">
              <w:rPr>
                <w:rFonts w:ascii="Consolas" w:hAnsi="Consolas"/>
                <w:b/>
              </w:rPr>
              <w:t>description</w:t>
            </w:r>
            <w:proofErr w:type="gramEnd"/>
          </w:p>
        </w:tc>
        <w:tc>
          <w:tcPr>
            <w:tcW w:w="1348" w:type="dxa"/>
          </w:tcPr>
          <w:p w14:paraId="3EC7753A" w14:textId="77777777" w:rsidR="00EB5B05" w:rsidRDefault="00EB5B05" w:rsidP="009F72FC">
            <w:pPr>
              <w:pStyle w:val="NoSpacing"/>
              <w:jc w:val="center"/>
            </w:pPr>
          </w:p>
          <w:p w14:paraId="4B74A016" w14:textId="07452C8B" w:rsidR="002C46D3" w:rsidRDefault="005E790A" w:rsidP="009F72FC">
            <w:pPr>
              <w:pStyle w:val="NoSpacing"/>
              <w:jc w:val="center"/>
            </w:pPr>
            <w:r>
              <w:t>S</w:t>
            </w:r>
            <w:r w:rsidR="009F72FC">
              <w:t>tring</w:t>
            </w:r>
          </w:p>
        </w:tc>
        <w:tc>
          <w:tcPr>
            <w:tcW w:w="4864" w:type="dxa"/>
          </w:tcPr>
          <w:p w14:paraId="4C10E253" w14:textId="77777777" w:rsidR="00EB5B05" w:rsidRDefault="00EB5B05" w:rsidP="003F1640">
            <w:pPr>
              <w:pStyle w:val="NoSpacing"/>
            </w:pPr>
          </w:p>
          <w:p w14:paraId="1F98BE62" w14:textId="77777777" w:rsidR="002C46D3" w:rsidRDefault="00796F35" w:rsidP="003F1640">
            <w:pPr>
              <w:pStyle w:val="NoSpacing"/>
            </w:pPr>
            <w:r>
              <w:t>A human readable description of the function.</w:t>
            </w:r>
          </w:p>
          <w:p w14:paraId="542E57BD" w14:textId="41CC7810" w:rsidR="00842B16" w:rsidRDefault="00842B16" w:rsidP="003F1640">
            <w:pPr>
              <w:pStyle w:val="NoSpacing"/>
            </w:pPr>
            <w:r>
              <w:t xml:space="preserve">This parameter is </w:t>
            </w:r>
            <w:r w:rsidRPr="00842B16">
              <w:rPr>
                <w:b/>
              </w:rPr>
              <w:t>optional</w:t>
            </w:r>
            <w:r>
              <w:t>.</w:t>
            </w:r>
          </w:p>
        </w:tc>
      </w:tr>
      <w:tr w:rsidR="002C46D3" w14:paraId="6AB97DD5" w14:textId="77777777" w:rsidTr="009F72FC">
        <w:tc>
          <w:tcPr>
            <w:tcW w:w="2196" w:type="dxa"/>
          </w:tcPr>
          <w:p w14:paraId="5D99A215" w14:textId="77777777" w:rsidR="00EB5B05" w:rsidRDefault="00EB5B05" w:rsidP="003F1640">
            <w:pPr>
              <w:pStyle w:val="NoSpacing"/>
              <w:rPr>
                <w:rFonts w:ascii="Consolas" w:hAnsi="Consolas"/>
                <w:b/>
              </w:rPr>
            </w:pPr>
          </w:p>
          <w:p w14:paraId="4E5F7DFB" w14:textId="18222D14" w:rsidR="002C46D3" w:rsidRPr="00301489" w:rsidRDefault="002C46D3" w:rsidP="003F1640">
            <w:pPr>
              <w:pStyle w:val="NoSpacing"/>
              <w:rPr>
                <w:rFonts w:ascii="Consolas" w:hAnsi="Consolas"/>
                <w:b/>
              </w:rPr>
            </w:pPr>
            <w:r w:rsidRPr="00301489">
              <w:rPr>
                <w:rFonts w:ascii="Consolas" w:hAnsi="Consolas"/>
                <w:b/>
              </w:rPr>
              <w:t>$</w:t>
            </w:r>
            <w:proofErr w:type="spellStart"/>
            <w:proofErr w:type="gramStart"/>
            <w:r w:rsidRPr="00301489">
              <w:rPr>
                <w:rFonts w:ascii="Consolas" w:hAnsi="Consolas"/>
                <w:b/>
              </w:rPr>
              <w:t>call</w:t>
            </w:r>
            <w:proofErr w:type="gramEnd"/>
            <w:r w:rsidRPr="00301489">
              <w:rPr>
                <w:rFonts w:ascii="Consolas" w:hAnsi="Consolas"/>
                <w:b/>
              </w:rPr>
              <w:t>_method</w:t>
            </w:r>
            <w:proofErr w:type="spellEnd"/>
          </w:p>
        </w:tc>
        <w:tc>
          <w:tcPr>
            <w:tcW w:w="1348" w:type="dxa"/>
          </w:tcPr>
          <w:p w14:paraId="1F1AAE33" w14:textId="77777777" w:rsidR="00EB5B05" w:rsidRDefault="00EB5B05" w:rsidP="009F72FC">
            <w:pPr>
              <w:pStyle w:val="NoSpacing"/>
              <w:jc w:val="center"/>
            </w:pPr>
          </w:p>
          <w:p w14:paraId="4070E139" w14:textId="0B863583" w:rsidR="002C46D3" w:rsidRDefault="005E790A" w:rsidP="009F72FC">
            <w:pPr>
              <w:pStyle w:val="NoSpacing"/>
              <w:jc w:val="center"/>
            </w:pPr>
            <w:r>
              <w:t>S</w:t>
            </w:r>
            <w:r w:rsidR="009F72FC">
              <w:t>tring</w:t>
            </w:r>
          </w:p>
        </w:tc>
        <w:tc>
          <w:tcPr>
            <w:tcW w:w="4864" w:type="dxa"/>
          </w:tcPr>
          <w:p w14:paraId="78F9B827" w14:textId="77777777" w:rsidR="00EB5B05" w:rsidRDefault="00EB5B05" w:rsidP="003F1640">
            <w:pPr>
              <w:pStyle w:val="NoSpacing"/>
            </w:pPr>
          </w:p>
          <w:p w14:paraId="295EC9C8" w14:textId="77777777" w:rsidR="002C46D3" w:rsidRDefault="00360039" w:rsidP="003F1640">
            <w:pPr>
              <w:pStyle w:val="NoSpacing"/>
            </w:pPr>
            <w:r>
              <w:t>The HTTP method to be used for the service call.</w:t>
            </w:r>
          </w:p>
          <w:p w14:paraId="457D15C8" w14:textId="5C26DC12" w:rsidR="00360039" w:rsidRDefault="00360039" w:rsidP="003F1640">
            <w:pPr>
              <w:pStyle w:val="NoSpacing"/>
            </w:pPr>
            <w:r>
              <w:t xml:space="preserve">This parameter </w:t>
            </w:r>
            <w:r w:rsidR="00842B16">
              <w:t xml:space="preserve">is </w:t>
            </w:r>
            <w:r w:rsidR="00842B16" w:rsidRPr="00842B16">
              <w:rPr>
                <w:b/>
              </w:rPr>
              <w:t>optional</w:t>
            </w:r>
            <w:r w:rsidR="00842B16">
              <w:t xml:space="preserve"> and </w:t>
            </w:r>
            <w:r>
              <w:t>defaults to “GET”</w:t>
            </w:r>
            <w:r w:rsidR="001F3E97">
              <w:t>.</w:t>
            </w:r>
          </w:p>
        </w:tc>
      </w:tr>
      <w:tr w:rsidR="002C46D3" w14:paraId="0947CB4E" w14:textId="77777777" w:rsidTr="009F72FC">
        <w:tc>
          <w:tcPr>
            <w:tcW w:w="2196" w:type="dxa"/>
          </w:tcPr>
          <w:p w14:paraId="29E10FC4" w14:textId="77777777" w:rsidR="001F3E97" w:rsidRDefault="001F3E97" w:rsidP="003F1640">
            <w:pPr>
              <w:pStyle w:val="NoSpacing"/>
              <w:rPr>
                <w:rFonts w:ascii="Consolas" w:hAnsi="Consolas"/>
                <w:b/>
              </w:rPr>
            </w:pPr>
          </w:p>
          <w:p w14:paraId="691D4EF6" w14:textId="346FCECE" w:rsidR="002C46D3" w:rsidRPr="00301489" w:rsidRDefault="002C46D3" w:rsidP="003F1640">
            <w:pPr>
              <w:pStyle w:val="NoSpacing"/>
              <w:rPr>
                <w:rFonts w:ascii="Consolas" w:hAnsi="Consolas"/>
                <w:b/>
              </w:rPr>
            </w:pPr>
            <w:r w:rsidRPr="00301489">
              <w:rPr>
                <w:rFonts w:ascii="Consolas" w:hAnsi="Consolas"/>
                <w:b/>
              </w:rPr>
              <w:t>$</w:t>
            </w:r>
            <w:proofErr w:type="spellStart"/>
            <w:proofErr w:type="gramStart"/>
            <w:r w:rsidRPr="00301489">
              <w:rPr>
                <w:rFonts w:ascii="Consolas" w:hAnsi="Consolas"/>
                <w:b/>
              </w:rPr>
              <w:t>require</w:t>
            </w:r>
            <w:proofErr w:type="gramEnd"/>
            <w:r w:rsidRPr="00301489">
              <w:rPr>
                <w:rFonts w:ascii="Consolas" w:hAnsi="Consolas"/>
                <w:b/>
              </w:rPr>
              <w:t>_api_auth</w:t>
            </w:r>
            <w:proofErr w:type="spellEnd"/>
          </w:p>
        </w:tc>
        <w:tc>
          <w:tcPr>
            <w:tcW w:w="1348" w:type="dxa"/>
          </w:tcPr>
          <w:p w14:paraId="6F0B91B0" w14:textId="77777777" w:rsidR="001F3E97" w:rsidRDefault="001F3E97" w:rsidP="009F72FC">
            <w:pPr>
              <w:pStyle w:val="NoSpacing"/>
              <w:jc w:val="center"/>
            </w:pPr>
          </w:p>
          <w:p w14:paraId="246B1381" w14:textId="46DBD31A" w:rsidR="002C46D3" w:rsidRDefault="005E790A" w:rsidP="009F72FC">
            <w:pPr>
              <w:pStyle w:val="NoSpacing"/>
              <w:jc w:val="center"/>
            </w:pPr>
            <w:r>
              <w:t>B</w:t>
            </w:r>
            <w:r w:rsidR="009F72FC">
              <w:t>oolean</w:t>
            </w:r>
          </w:p>
        </w:tc>
        <w:tc>
          <w:tcPr>
            <w:tcW w:w="4864" w:type="dxa"/>
          </w:tcPr>
          <w:p w14:paraId="53AEAC0F" w14:textId="77777777" w:rsidR="001F3E97" w:rsidRDefault="001F3E97" w:rsidP="003F1640">
            <w:pPr>
              <w:pStyle w:val="NoSpacing"/>
            </w:pPr>
          </w:p>
          <w:p w14:paraId="16D35BBD" w14:textId="77777777" w:rsidR="001F3E97" w:rsidRDefault="00BD2950" w:rsidP="003F1640">
            <w:pPr>
              <w:pStyle w:val="NoSpacing"/>
            </w:pPr>
            <w:r>
              <w:t xml:space="preserve">Does the service require API authentication (using the API key)? </w:t>
            </w:r>
          </w:p>
          <w:p w14:paraId="3AD7F110" w14:textId="36DCC32D" w:rsidR="002C46D3" w:rsidRDefault="005D6934" w:rsidP="003F1640">
            <w:pPr>
              <w:pStyle w:val="NoSpacing"/>
            </w:pPr>
            <w:r>
              <w:t xml:space="preserve">This parameter </w:t>
            </w:r>
            <w:r w:rsidR="005E790A">
              <w:t xml:space="preserve">is </w:t>
            </w:r>
            <w:r w:rsidR="005E790A" w:rsidRPr="005E790A">
              <w:rPr>
                <w:b/>
              </w:rPr>
              <w:t>optional</w:t>
            </w:r>
            <w:r w:rsidR="005E790A">
              <w:t xml:space="preserve"> and </w:t>
            </w:r>
            <w:r>
              <w:t xml:space="preserve">defaults to </w:t>
            </w:r>
            <w:r w:rsidR="001F3E97">
              <w:t>“false”.</w:t>
            </w:r>
          </w:p>
        </w:tc>
      </w:tr>
      <w:tr w:rsidR="002C46D3" w14:paraId="305A6F66" w14:textId="77777777" w:rsidTr="009F72FC">
        <w:tc>
          <w:tcPr>
            <w:tcW w:w="2196" w:type="dxa"/>
          </w:tcPr>
          <w:p w14:paraId="06ED8D46" w14:textId="77777777" w:rsidR="005E790A" w:rsidRDefault="005E790A" w:rsidP="003F1640">
            <w:pPr>
              <w:pStyle w:val="NoSpacing"/>
              <w:rPr>
                <w:rFonts w:ascii="Consolas" w:hAnsi="Consolas"/>
                <w:b/>
              </w:rPr>
            </w:pPr>
          </w:p>
          <w:p w14:paraId="224F36AB" w14:textId="555E8B04" w:rsidR="002C46D3" w:rsidRPr="00301489" w:rsidRDefault="002C46D3" w:rsidP="003F1640">
            <w:pPr>
              <w:pStyle w:val="NoSpacing"/>
              <w:rPr>
                <w:rFonts w:ascii="Consolas" w:hAnsi="Consolas"/>
                <w:b/>
              </w:rPr>
            </w:pPr>
            <w:r w:rsidRPr="00301489">
              <w:rPr>
                <w:rFonts w:ascii="Consolas" w:hAnsi="Consolas"/>
                <w:b/>
              </w:rPr>
              <w:t>$</w:t>
            </w:r>
            <w:proofErr w:type="spellStart"/>
            <w:proofErr w:type="gramStart"/>
            <w:r w:rsidRPr="00301489">
              <w:rPr>
                <w:rFonts w:ascii="Consolas" w:hAnsi="Consolas"/>
                <w:b/>
              </w:rPr>
              <w:t>require</w:t>
            </w:r>
            <w:proofErr w:type="gramEnd"/>
            <w:r w:rsidRPr="00301489">
              <w:rPr>
                <w:rFonts w:ascii="Consolas" w:hAnsi="Consolas"/>
                <w:b/>
              </w:rPr>
              <w:t>_user_auth</w:t>
            </w:r>
            <w:proofErr w:type="spellEnd"/>
          </w:p>
        </w:tc>
        <w:tc>
          <w:tcPr>
            <w:tcW w:w="1348" w:type="dxa"/>
          </w:tcPr>
          <w:p w14:paraId="05A0DA91" w14:textId="77777777" w:rsidR="005E790A" w:rsidRDefault="005E790A" w:rsidP="009F72FC">
            <w:pPr>
              <w:pStyle w:val="NoSpacing"/>
              <w:jc w:val="center"/>
            </w:pPr>
          </w:p>
          <w:p w14:paraId="53F114F6" w14:textId="48BB5B1C" w:rsidR="002C46D3" w:rsidRDefault="005E790A" w:rsidP="009F72FC">
            <w:pPr>
              <w:pStyle w:val="NoSpacing"/>
              <w:jc w:val="center"/>
            </w:pPr>
            <w:r>
              <w:t>B</w:t>
            </w:r>
            <w:r w:rsidR="009F72FC">
              <w:t>oolean</w:t>
            </w:r>
          </w:p>
        </w:tc>
        <w:tc>
          <w:tcPr>
            <w:tcW w:w="4864" w:type="dxa"/>
          </w:tcPr>
          <w:p w14:paraId="3D6FD08F" w14:textId="77777777" w:rsidR="005E790A" w:rsidRDefault="005E790A" w:rsidP="003F1640">
            <w:pPr>
              <w:pStyle w:val="NoSpacing"/>
            </w:pPr>
          </w:p>
          <w:p w14:paraId="4E386A64" w14:textId="77777777" w:rsidR="002C46D3" w:rsidRDefault="00946737" w:rsidP="003F1640">
            <w:pPr>
              <w:pStyle w:val="NoSpacing"/>
            </w:pPr>
            <w:r>
              <w:t>Does the service require user authentication</w:t>
            </w:r>
            <w:r w:rsidR="005E790A">
              <w:t>?</w:t>
            </w:r>
          </w:p>
          <w:p w14:paraId="62BE0F36" w14:textId="2EEC20FC" w:rsidR="005E790A" w:rsidRDefault="005E790A" w:rsidP="003F1640">
            <w:pPr>
              <w:pStyle w:val="NoSpacing"/>
            </w:pPr>
            <w:r>
              <w:t xml:space="preserve">This parameter is </w:t>
            </w:r>
            <w:r w:rsidRPr="005E790A">
              <w:rPr>
                <w:b/>
              </w:rPr>
              <w:t>optional</w:t>
            </w:r>
            <w:r>
              <w:t xml:space="preserve"> and defaults to “false”.</w:t>
            </w:r>
          </w:p>
        </w:tc>
      </w:tr>
    </w:tbl>
    <w:p w14:paraId="6E49D884" w14:textId="2DDB605F" w:rsidR="002C46D3" w:rsidRDefault="00A74509" w:rsidP="00A74509">
      <w:pPr>
        <w:pStyle w:val="Caption"/>
      </w:pPr>
      <w:r>
        <w:t xml:space="preserve">Table </w:t>
      </w:r>
      <w:r w:rsidR="00554756">
        <w:fldChar w:fldCharType="begin"/>
      </w:r>
      <w:r w:rsidR="00554756">
        <w:instrText xml:space="preserve"> SEQ Table \* ARABIC </w:instrText>
      </w:r>
      <w:r w:rsidR="00554756">
        <w:fldChar w:fldCharType="separate"/>
      </w:r>
      <w:r w:rsidR="00803D38">
        <w:rPr>
          <w:noProof/>
        </w:rPr>
        <w:t>2</w:t>
      </w:r>
      <w:r w:rsidR="00554756">
        <w:rPr>
          <w:noProof/>
        </w:rPr>
        <w:fldChar w:fldCharType="end"/>
      </w:r>
      <w:r>
        <w:t xml:space="preserve">: Function Parameters: </w:t>
      </w:r>
      <w:proofErr w:type="spellStart"/>
      <w:r w:rsidRPr="005E790A">
        <w:rPr>
          <w:rFonts w:ascii="Consolas" w:hAnsi="Consolas"/>
          <w:b/>
        </w:rPr>
        <w:t>expose_</w:t>
      </w:r>
      <w:proofErr w:type="gramStart"/>
      <w:r w:rsidRPr="005E790A">
        <w:rPr>
          <w:rFonts w:ascii="Consolas" w:hAnsi="Consolas"/>
          <w:b/>
        </w:rPr>
        <w:t>function</w:t>
      </w:r>
      <w:proofErr w:type="spellEnd"/>
      <w:r w:rsidRPr="005E790A">
        <w:rPr>
          <w:rFonts w:ascii="Consolas" w:hAnsi="Consolas"/>
          <w:b/>
        </w:rPr>
        <w:t>(</w:t>
      </w:r>
      <w:proofErr w:type="gramEnd"/>
      <w:r w:rsidRPr="005E790A">
        <w:rPr>
          <w:rFonts w:ascii="Consolas" w:hAnsi="Consolas"/>
          <w:b/>
        </w:rPr>
        <w:t>)</w:t>
      </w:r>
    </w:p>
    <w:p w14:paraId="2DDEB2A3" w14:textId="77777777" w:rsidR="00AB018E" w:rsidRDefault="00AB018E" w:rsidP="00F7497A">
      <w:pPr>
        <w:pStyle w:val="NoSpacing"/>
      </w:pPr>
    </w:p>
    <w:p w14:paraId="083C8A62" w14:textId="77777777" w:rsidR="002F2501" w:rsidRDefault="002F2501" w:rsidP="00F7497A">
      <w:pPr>
        <w:pStyle w:val="NoSpacing"/>
      </w:pPr>
    </w:p>
    <w:p w14:paraId="203B6CA8" w14:textId="650CD8A9" w:rsidR="00D32D4E" w:rsidRDefault="00D87DFF" w:rsidP="00F7497A">
      <w:pPr>
        <w:pStyle w:val="NoSpacing"/>
      </w:pPr>
      <w:r>
        <w:t xml:space="preserve">Having understood how </w:t>
      </w:r>
      <w:r w:rsidR="00AB018E">
        <w:t>a function can be</w:t>
      </w:r>
      <w:r>
        <w:t xml:space="preserve"> </w:t>
      </w:r>
      <w:r w:rsidR="00AB018E">
        <w:t>exposed, t</w:t>
      </w:r>
      <w:r w:rsidR="00E871C1">
        <w:t xml:space="preserve">he simple </w:t>
      </w:r>
      <w:r>
        <w:t>web service example we implemented earlier can now be exposed</w:t>
      </w:r>
      <w:r w:rsidR="00AB018E">
        <w:t xml:space="preserve"> as follows:</w:t>
      </w:r>
    </w:p>
    <w:p w14:paraId="4BB703A3" w14:textId="5F0FB6CF" w:rsidR="00CC33D8" w:rsidRDefault="006A16EB" w:rsidP="00F7497A">
      <w:pPr>
        <w:pStyle w:val="NoSpacing"/>
      </w:pPr>
      <w:r>
        <w:rPr>
          <w:noProof/>
        </w:rPr>
        <mc:AlternateContent>
          <mc:Choice Requires="wps">
            <w:drawing>
              <wp:anchor distT="0" distB="0" distL="114300" distR="114300" simplePos="0" relativeHeight="251663360" behindDoc="0" locked="0" layoutInCell="1" allowOverlap="1" wp14:anchorId="1466E638" wp14:editId="50301E5F">
                <wp:simplePos x="0" y="0"/>
                <wp:positionH relativeFrom="column">
                  <wp:posOffset>0</wp:posOffset>
                </wp:positionH>
                <wp:positionV relativeFrom="paragraph">
                  <wp:posOffset>166370</wp:posOffset>
                </wp:positionV>
                <wp:extent cx="5257800" cy="125031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257800" cy="1250315"/>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482751" w14:textId="77777777" w:rsidR="003655B3" w:rsidRDefault="003655B3" w:rsidP="00D31830">
                            <w:pPr>
                              <w:pStyle w:val="Quote"/>
                            </w:pPr>
                            <w:proofErr w:type="spellStart"/>
                            <w:proofErr w:type="gramStart"/>
                            <w:r>
                              <w:t>expose</w:t>
                            </w:r>
                            <w:proofErr w:type="gramEnd"/>
                            <w:r>
                              <w:t>_function</w:t>
                            </w:r>
                            <w:proofErr w:type="spellEnd"/>
                            <w:r>
                              <w:t>("</w:t>
                            </w:r>
                            <w:proofErr w:type="spellStart"/>
                            <w:r>
                              <w:t>test.echo</w:t>
                            </w:r>
                            <w:proofErr w:type="spellEnd"/>
                            <w:r>
                              <w:t xml:space="preserve">", </w:t>
                            </w:r>
                          </w:p>
                          <w:p w14:paraId="5E18F8AF" w14:textId="77777777" w:rsidR="003655B3" w:rsidRDefault="003655B3" w:rsidP="00D31830">
                            <w:pPr>
                              <w:pStyle w:val="Quote"/>
                            </w:pPr>
                            <w:r>
                              <w:t xml:space="preserve">                "</w:t>
                            </w:r>
                            <w:proofErr w:type="spellStart"/>
                            <w:proofErr w:type="gramStart"/>
                            <w:r>
                              <w:t>my</w:t>
                            </w:r>
                            <w:proofErr w:type="gramEnd"/>
                            <w:r>
                              <w:t>_echo</w:t>
                            </w:r>
                            <w:proofErr w:type="spellEnd"/>
                            <w:r>
                              <w:t xml:space="preserve">", </w:t>
                            </w:r>
                          </w:p>
                          <w:p w14:paraId="7F093C7E" w14:textId="77777777" w:rsidR="003655B3" w:rsidRDefault="003655B3" w:rsidP="00D31830">
                            <w:pPr>
                              <w:pStyle w:val="Quote"/>
                            </w:pPr>
                            <w:r>
                              <w:t xml:space="preserve">                 </w:t>
                            </w:r>
                            <w:proofErr w:type="gramStart"/>
                            <w:r>
                              <w:t>array</w:t>
                            </w:r>
                            <w:proofErr w:type="gramEnd"/>
                            <w:r>
                              <w:t>("string" =&gt; array('type' =&gt; 'string')),</w:t>
                            </w:r>
                          </w:p>
                          <w:p w14:paraId="2062B5B2" w14:textId="77777777" w:rsidR="003655B3" w:rsidRDefault="003655B3" w:rsidP="00D31830">
                            <w:pPr>
                              <w:pStyle w:val="Quote"/>
                            </w:pPr>
                            <w:r>
                              <w:t xml:space="preserve">                 'A testing method which </w:t>
                            </w:r>
                            <w:proofErr w:type="spellStart"/>
                            <w:r>
                              <w:t>echos</w:t>
                            </w:r>
                            <w:proofErr w:type="spellEnd"/>
                            <w:r>
                              <w:t xml:space="preserve"> back a string',</w:t>
                            </w:r>
                          </w:p>
                          <w:p w14:paraId="05E13453" w14:textId="77777777" w:rsidR="003655B3" w:rsidRDefault="003655B3" w:rsidP="00D31830">
                            <w:pPr>
                              <w:pStyle w:val="Quote"/>
                            </w:pPr>
                            <w:r>
                              <w:t xml:space="preserve">                 'GET',</w:t>
                            </w:r>
                          </w:p>
                          <w:p w14:paraId="2BA112A5" w14:textId="77777777" w:rsidR="003655B3" w:rsidRDefault="003655B3" w:rsidP="00D31830">
                            <w:pPr>
                              <w:pStyle w:val="Quote"/>
                            </w:pPr>
                            <w:r>
                              <w:t xml:space="preserve">                 </w:t>
                            </w:r>
                            <w:proofErr w:type="gramStart"/>
                            <w:r>
                              <w:t>false</w:t>
                            </w:r>
                            <w:proofErr w:type="gramEnd"/>
                            <w:r>
                              <w:t>,</w:t>
                            </w:r>
                          </w:p>
                          <w:p w14:paraId="5D550A26" w14:textId="77777777" w:rsidR="003655B3" w:rsidRDefault="003655B3" w:rsidP="00D31830">
                            <w:pPr>
                              <w:pStyle w:val="Quote"/>
                            </w:pPr>
                            <w:r>
                              <w:t xml:space="preserve">                 </w:t>
                            </w:r>
                            <w:proofErr w:type="gramStart"/>
                            <w:r>
                              <w:t>false</w:t>
                            </w:r>
                            <w:proofErr w:type="gramEnd"/>
                          </w:p>
                          <w:p w14:paraId="2D931A27" w14:textId="22733537" w:rsidR="003655B3" w:rsidRDefault="003655B3" w:rsidP="00D31830">
                            <w:pPr>
                              <w:pStyle w:val="Quote"/>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margin-left:0;margin-top:13.1pt;width:414pt;height:9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" fillcolor="#bfbfbf [2412]" stroked="f">
                <v:textbox>
                  <w:txbxContent>
                    <w:p w14:paraId="0F482751" w14:textId="77777777" w:rsidR="003655B3" w:rsidRDefault="003655B3" w:rsidP="00D31830">
                      <w:pPr>
                        <w:pStyle w:val="Quote"/>
                      </w:pPr>
                      <w:proofErr w:type="spellStart"/>
                      <w:proofErr w:type="gramStart"/>
                      <w:r>
                        <w:t>expose</w:t>
                      </w:r>
                      <w:proofErr w:type="gramEnd"/>
                      <w:r>
                        <w:t>_function</w:t>
                      </w:r>
                      <w:proofErr w:type="spellEnd"/>
                      <w:r>
                        <w:t>("</w:t>
                      </w:r>
                      <w:proofErr w:type="spellStart"/>
                      <w:r>
                        <w:t>test.echo</w:t>
                      </w:r>
                      <w:proofErr w:type="spellEnd"/>
                      <w:r>
                        <w:t xml:space="preserve">", </w:t>
                      </w:r>
                    </w:p>
                    <w:p w14:paraId="5E18F8AF" w14:textId="77777777" w:rsidR="003655B3" w:rsidRDefault="003655B3" w:rsidP="00D31830">
                      <w:pPr>
                        <w:pStyle w:val="Quote"/>
                      </w:pPr>
                      <w:r>
                        <w:t xml:space="preserve">                "</w:t>
                      </w:r>
                      <w:proofErr w:type="spellStart"/>
                      <w:proofErr w:type="gramStart"/>
                      <w:r>
                        <w:t>my</w:t>
                      </w:r>
                      <w:proofErr w:type="gramEnd"/>
                      <w:r>
                        <w:t>_echo</w:t>
                      </w:r>
                      <w:proofErr w:type="spellEnd"/>
                      <w:r>
                        <w:t xml:space="preserve">", </w:t>
                      </w:r>
                    </w:p>
                    <w:p w14:paraId="7F093C7E" w14:textId="77777777" w:rsidR="003655B3" w:rsidRDefault="003655B3" w:rsidP="00D31830">
                      <w:pPr>
                        <w:pStyle w:val="Quote"/>
                      </w:pPr>
                      <w:r>
                        <w:t xml:space="preserve">                 </w:t>
                      </w:r>
                      <w:proofErr w:type="gramStart"/>
                      <w:r>
                        <w:t>array</w:t>
                      </w:r>
                      <w:proofErr w:type="gramEnd"/>
                      <w:r>
                        <w:t>("string" =&gt; array('type' =&gt; 'string')),</w:t>
                      </w:r>
                    </w:p>
                    <w:p w14:paraId="2062B5B2" w14:textId="77777777" w:rsidR="003655B3" w:rsidRDefault="003655B3" w:rsidP="00D31830">
                      <w:pPr>
                        <w:pStyle w:val="Quote"/>
                      </w:pPr>
                      <w:r>
                        <w:t xml:space="preserve">                 'A testing method which </w:t>
                      </w:r>
                      <w:proofErr w:type="spellStart"/>
                      <w:r>
                        <w:t>echos</w:t>
                      </w:r>
                      <w:proofErr w:type="spellEnd"/>
                      <w:r>
                        <w:t xml:space="preserve"> back a string',</w:t>
                      </w:r>
                    </w:p>
                    <w:p w14:paraId="05E13453" w14:textId="77777777" w:rsidR="003655B3" w:rsidRDefault="003655B3" w:rsidP="00D31830">
                      <w:pPr>
                        <w:pStyle w:val="Quote"/>
                      </w:pPr>
                      <w:r>
                        <w:t xml:space="preserve">                 'GET',</w:t>
                      </w:r>
                    </w:p>
                    <w:p w14:paraId="2BA112A5" w14:textId="77777777" w:rsidR="003655B3" w:rsidRDefault="003655B3" w:rsidP="00D31830">
                      <w:pPr>
                        <w:pStyle w:val="Quote"/>
                      </w:pPr>
                      <w:r>
                        <w:t xml:space="preserve">                 </w:t>
                      </w:r>
                      <w:proofErr w:type="gramStart"/>
                      <w:r>
                        <w:t>false</w:t>
                      </w:r>
                      <w:proofErr w:type="gramEnd"/>
                      <w:r>
                        <w:t>,</w:t>
                      </w:r>
                    </w:p>
                    <w:p w14:paraId="5D550A26" w14:textId="77777777" w:rsidR="003655B3" w:rsidRDefault="003655B3" w:rsidP="00D31830">
                      <w:pPr>
                        <w:pStyle w:val="Quote"/>
                      </w:pPr>
                      <w:r>
                        <w:t xml:space="preserve">                 </w:t>
                      </w:r>
                      <w:proofErr w:type="gramStart"/>
                      <w:r>
                        <w:t>false</w:t>
                      </w:r>
                      <w:proofErr w:type="gramEnd"/>
                    </w:p>
                    <w:p w14:paraId="2D931A27" w14:textId="22733537" w:rsidR="003655B3" w:rsidRDefault="003655B3" w:rsidP="00D31830">
                      <w:pPr>
                        <w:pStyle w:val="Quote"/>
                      </w:pPr>
                      <w:r>
                        <w:t xml:space="preserve">                );</w:t>
                      </w:r>
                    </w:p>
                  </w:txbxContent>
                </v:textbox>
                <w10:wrap type="square"/>
              </v:shape>
            </w:pict>
          </mc:Fallback>
        </mc:AlternateContent>
      </w:r>
    </w:p>
    <w:p w14:paraId="47304635" w14:textId="47E0AFB9" w:rsidR="00806094" w:rsidRDefault="007224CF" w:rsidP="007224CF">
      <w:pPr>
        <w:pStyle w:val="Caption"/>
      </w:pPr>
      <w:r>
        <w:t xml:space="preserve">Figure </w:t>
      </w:r>
      <w:r w:rsidR="00554756">
        <w:fldChar w:fldCharType="begin"/>
      </w:r>
      <w:r w:rsidR="00554756">
        <w:instrText xml:space="preserve"> SEQ Figure \* ARABIC </w:instrText>
      </w:r>
      <w:r w:rsidR="00554756">
        <w:fldChar w:fldCharType="separate"/>
      </w:r>
      <w:r w:rsidR="00803D38">
        <w:rPr>
          <w:noProof/>
        </w:rPr>
        <w:t>9</w:t>
      </w:r>
      <w:r w:rsidR="00554756">
        <w:rPr>
          <w:noProof/>
        </w:rPr>
        <w:fldChar w:fldCharType="end"/>
      </w:r>
      <w:r>
        <w:t>: Exposing a Web Service</w:t>
      </w:r>
    </w:p>
    <w:p w14:paraId="11C22872" w14:textId="77777777" w:rsidR="007224CF" w:rsidRPr="007224CF" w:rsidRDefault="007224CF" w:rsidP="007224CF">
      <w:pPr>
        <w:rPr>
          <w:sz w:val="20"/>
          <w:szCs w:val="20"/>
        </w:rPr>
      </w:pPr>
    </w:p>
    <w:p w14:paraId="220246A8" w14:textId="77777777" w:rsidR="00806094" w:rsidRPr="007224CF" w:rsidRDefault="00806094" w:rsidP="00F7497A">
      <w:pPr>
        <w:pStyle w:val="NoSpacing"/>
        <w:rPr>
          <w:szCs w:val="20"/>
        </w:rPr>
      </w:pPr>
    </w:p>
    <w:p w14:paraId="30720CE7" w14:textId="0A4EF1EC" w:rsidR="008905D4" w:rsidRDefault="001F5010" w:rsidP="000C0CCC">
      <w:pPr>
        <w:pStyle w:val="NoSpacing"/>
        <w:rPr>
          <w:szCs w:val="20"/>
        </w:rPr>
      </w:pPr>
      <w:r>
        <w:rPr>
          <w:szCs w:val="20"/>
        </w:rPr>
        <w:t xml:space="preserve">The plugin folder should now contain </w:t>
      </w:r>
      <w:r w:rsidRPr="001F5010">
        <w:rPr>
          <w:rFonts w:ascii="Consolas" w:hAnsi="Consolas"/>
          <w:b/>
          <w:szCs w:val="20"/>
        </w:rPr>
        <w:t>manifest.xml</w:t>
      </w:r>
      <w:r>
        <w:rPr>
          <w:szCs w:val="20"/>
        </w:rPr>
        <w:t xml:space="preserve"> and </w:t>
      </w:r>
      <w:proofErr w:type="spellStart"/>
      <w:r w:rsidRPr="00E01295">
        <w:rPr>
          <w:rFonts w:ascii="Consolas" w:hAnsi="Consolas"/>
          <w:b/>
          <w:szCs w:val="20"/>
        </w:rPr>
        <w:t>start.php</w:t>
      </w:r>
      <w:proofErr w:type="spellEnd"/>
      <w:r>
        <w:rPr>
          <w:szCs w:val="20"/>
        </w:rPr>
        <w:t xml:space="preserve"> (</w:t>
      </w:r>
      <w:r w:rsidR="00E01295">
        <w:rPr>
          <w:szCs w:val="20"/>
        </w:rPr>
        <w:t>comprising of</w:t>
      </w:r>
      <w:r>
        <w:rPr>
          <w:szCs w:val="20"/>
        </w:rPr>
        <w:t xml:space="preserve"> </w:t>
      </w:r>
      <w:r w:rsidR="00C13B70">
        <w:rPr>
          <w:szCs w:val="20"/>
        </w:rPr>
        <w:t>the simple web service</w:t>
      </w:r>
      <w:r w:rsidR="00E01295">
        <w:rPr>
          <w:szCs w:val="20"/>
        </w:rPr>
        <w:t xml:space="preserve"> implementation and the expose</w:t>
      </w:r>
      <w:r w:rsidR="00C13B70">
        <w:rPr>
          <w:szCs w:val="20"/>
        </w:rPr>
        <w:t>)</w:t>
      </w:r>
      <w:r w:rsidR="001653EB">
        <w:rPr>
          <w:szCs w:val="20"/>
        </w:rPr>
        <w:t xml:space="preserve">, and is ready to be added to the </w:t>
      </w:r>
      <w:r w:rsidR="001653EB" w:rsidRPr="001653EB">
        <w:rPr>
          <w:rFonts w:ascii="Consolas" w:hAnsi="Consolas"/>
          <w:b/>
          <w:szCs w:val="20"/>
        </w:rPr>
        <w:t>/mod</w:t>
      </w:r>
      <w:r>
        <w:rPr>
          <w:szCs w:val="20"/>
        </w:rPr>
        <w:t xml:space="preserve"> </w:t>
      </w:r>
      <w:r w:rsidR="001653EB">
        <w:rPr>
          <w:szCs w:val="20"/>
        </w:rPr>
        <w:t>directory</w:t>
      </w:r>
      <w:r w:rsidR="00DA1A30">
        <w:rPr>
          <w:szCs w:val="20"/>
        </w:rPr>
        <w:t xml:space="preserve"> under the ELGG root structure.</w:t>
      </w:r>
      <w:r w:rsidR="00E15949">
        <w:rPr>
          <w:szCs w:val="20"/>
        </w:rPr>
        <w:t xml:space="preserve"> </w:t>
      </w:r>
      <w:r w:rsidR="008905D4">
        <w:rPr>
          <w:szCs w:val="20"/>
        </w:rPr>
        <w:t xml:space="preserve">At this point </w:t>
      </w:r>
      <w:r w:rsidR="008F64A7">
        <w:rPr>
          <w:szCs w:val="20"/>
        </w:rPr>
        <w:t xml:space="preserve">the </w:t>
      </w:r>
      <w:r w:rsidR="000F608B">
        <w:rPr>
          <w:szCs w:val="20"/>
        </w:rPr>
        <w:t xml:space="preserve">plugin should appear </w:t>
      </w:r>
      <w:r w:rsidR="008F64A7">
        <w:rPr>
          <w:szCs w:val="20"/>
        </w:rPr>
        <w:t>in the “Plugins” page on the @CMU website under the “Administration” section. Simply click on the “Activate” button to activate the plugin.</w:t>
      </w:r>
    </w:p>
    <w:p w14:paraId="68244DB2" w14:textId="77777777" w:rsidR="008F64A7" w:rsidRDefault="008F64A7" w:rsidP="000C0CCC">
      <w:pPr>
        <w:pStyle w:val="NoSpacing"/>
        <w:rPr>
          <w:szCs w:val="20"/>
        </w:rPr>
      </w:pPr>
    </w:p>
    <w:p w14:paraId="608D266A" w14:textId="23146058" w:rsidR="008F64A7" w:rsidRDefault="0062337C" w:rsidP="000C0CCC">
      <w:pPr>
        <w:pStyle w:val="NoSpacing"/>
        <w:rPr>
          <w:szCs w:val="20"/>
        </w:rPr>
      </w:pPr>
      <w:r>
        <w:rPr>
          <w:noProof/>
          <w:szCs w:val="20"/>
        </w:rPr>
        <w:drawing>
          <wp:inline distT="0" distB="0" distL="0" distR="0" wp14:anchorId="5FC0DFFE" wp14:editId="12ECCE4C">
            <wp:extent cx="5270500" cy="253883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3 at 6.13.08 PM.png"/>
                    <pic:cNvPicPr/>
                  </pic:nvPicPr>
                  <pic:blipFill rotWithShape="1">
                    <a:blip r:embed="rId18">
                      <a:extLst>
                        <a:ext uri="{28A0092B-C50C-407E-A947-70E740481C1C}">
                          <a14:useLocalDpi xmlns:a14="http://schemas.microsoft.com/office/drawing/2010/main" val="0"/>
                        </a:ext>
                      </a:extLst>
                    </a:blip>
                    <a:srcRect t="33353"/>
                    <a:stretch/>
                  </pic:blipFill>
                  <pic:spPr bwMode="auto">
                    <a:xfrm>
                      <a:off x="0" y="0"/>
                      <a:ext cx="5270500" cy="2538831"/>
                    </a:xfrm>
                    <a:prstGeom prst="rect">
                      <a:avLst/>
                    </a:prstGeom>
                    <a:ln>
                      <a:noFill/>
                    </a:ln>
                    <a:extLst>
                      <a:ext uri="{53640926-AAD7-44d8-BBD7-CCE9431645EC}">
                        <a14:shadowObscured xmlns:a14="http://schemas.microsoft.com/office/drawing/2010/main"/>
                      </a:ext>
                    </a:extLst>
                  </pic:spPr>
                </pic:pic>
              </a:graphicData>
            </a:graphic>
          </wp:inline>
        </w:drawing>
      </w:r>
    </w:p>
    <w:p w14:paraId="2207936A" w14:textId="68FBEE20" w:rsidR="008F64A7" w:rsidRDefault="0062337C" w:rsidP="0062337C">
      <w:pPr>
        <w:pStyle w:val="Caption"/>
        <w:rPr>
          <w:szCs w:val="20"/>
        </w:rPr>
      </w:pPr>
      <w:r>
        <w:t xml:space="preserve">Figure </w:t>
      </w:r>
      <w:r w:rsidR="00554756">
        <w:fldChar w:fldCharType="begin"/>
      </w:r>
      <w:r w:rsidR="00554756">
        <w:instrText xml:space="preserve"> SEQ Figure \* ARABIC </w:instrText>
      </w:r>
      <w:r w:rsidR="00554756">
        <w:fldChar w:fldCharType="separate"/>
      </w:r>
      <w:r w:rsidR="00803D38">
        <w:rPr>
          <w:noProof/>
        </w:rPr>
        <w:t>10</w:t>
      </w:r>
      <w:r w:rsidR="00554756">
        <w:rPr>
          <w:noProof/>
        </w:rPr>
        <w:fldChar w:fldCharType="end"/>
      </w:r>
      <w:r>
        <w:t>: Plugin</w:t>
      </w:r>
      <w:r w:rsidR="00561EED">
        <w:t xml:space="preserve"> Activation Menu</w:t>
      </w:r>
    </w:p>
    <w:p w14:paraId="523AFF94" w14:textId="77777777" w:rsidR="00AE1E57" w:rsidRDefault="00AE1E57" w:rsidP="000C0CCC">
      <w:pPr>
        <w:pStyle w:val="NoSpacing"/>
        <w:rPr>
          <w:szCs w:val="20"/>
        </w:rPr>
      </w:pPr>
    </w:p>
    <w:p w14:paraId="3C6BA9EE" w14:textId="77777777" w:rsidR="00AE1E57" w:rsidRDefault="00AE1E57" w:rsidP="000C0CCC">
      <w:pPr>
        <w:pStyle w:val="NoSpacing"/>
        <w:rPr>
          <w:szCs w:val="20"/>
        </w:rPr>
      </w:pPr>
    </w:p>
    <w:p w14:paraId="68FF9725" w14:textId="77777777" w:rsidR="00113BC8" w:rsidRDefault="0062337C" w:rsidP="000C0CCC">
      <w:pPr>
        <w:pStyle w:val="NoSpacing"/>
      </w:pPr>
      <w:r>
        <w:rPr>
          <w:szCs w:val="20"/>
        </w:rPr>
        <w:t xml:space="preserve">Once the plugin has been activated, it </w:t>
      </w:r>
      <w:r w:rsidR="00B371A7">
        <w:rPr>
          <w:szCs w:val="20"/>
        </w:rPr>
        <w:t xml:space="preserve">is registered to the list of supported web services for @CMU. </w:t>
      </w:r>
      <w:r w:rsidR="00214A9B">
        <w:rPr>
          <w:szCs w:val="20"/>
        </w:rPr>
        <w:t xml:space="preserve">This list can be </w:t>
      </w:r>
      <w:r w:rsidR="00113BC8">
        <w:rPr>
          <w:szCs w:val="20"/>
        </w:rPr>
        <w:t xml:space="preserve">viewed by visiting: </w:t>
      </w:r>
      <w:hyperlink r:id="rId19" w:history="1">
        <w:r w:rsidR="00113BC8" w:rsidRPr="00730B75">
          <w:rPr>
            <w:rStyle w:val="Hyperlink"/>
            <w:color w:val="0000FF"/>
            <w:szCs w:val="20"/>
          </w:rPr>
          <w:t>http://at.cmu.edu.au/elgg/</w:t>
        </w:r>
        <w:r w:rsidR="000C0CCC" w:rsidRPr="00730B75">
          <w:rPr>
            <w:rStyle w:val="Hyperlink"/>
            <w:color w:val="0000FF"/>
            <w:szCs w:val="20"/>
          </w:rPr>
          <w:t>services/api/rest/xml/?method=system.api.list</w:t>
        </w:r>
      </w:hyperlink>
      <w:r w:rsidR="00113BC8">
        <w:t>.</w:t>
      </w:r>
      <w:r w:rsidR="000C0CCC" w:rsidRPr="000C0CCC">
        <w:t xml:space="preserve"> </w:t>
      </w:r>
    </w:p>
    <w:p w14:paraId="0B3F73AC" w14:textId="77777777" w:rsidR="00D0084A" w:rsidRDefault="00D0084A" w:rsidP="000C0CCC">
      <w:pPr>
        <w:pStyle w:val="NoSpacing"/>
      </w:pPr>
    </w:p>
    <w:p w14:paraId="1B432E86" w14:textId="59F976A6" w:rsidR="00113BC8" w:rsidRDefault="00044773" w:rsidP="000C0CCC">
      <w:pPr>
        <w:pStyle w:val="NoSpacing"/>
      </w:pPr>
      <w:r>
        <w:t xml:space="preserve">To test the </w:t>
      </w:r>
      <w:r w:rsidR="00672713">
        <w:t xml:space="preserve">web service from a web browser, </w:t>
      </w:r>
      <w:r w:rsidR="00656DA3">
        <w:t xml:space="preserve">submit </w:t>
      </w:r>
      <w:r w:rsidR="00424834">
        <w:t>an</w:t>
      </w:r>
      <w:r w:rsidR="00656DA3">
        <w:t xml:space="preserve"> URL </w:t>
      </w:r>
      <w:r w:rsidR="00424834">
        <w:t>with</w:t>
      </w:r>
      <w:r w:rsidR="00D0084A">
        <w:t xml:space="preserve"> method “</w:t>
      </w:r>
      <w:proofErr w:type="spellStart"/>
      <w:r w:rsidR="00D0084A">
        <w:t>test.echo</w:t>
      </w:r>
      <w:proofErr w:type="spellEnd"/>
      <w:r w:rsidR="00D0084A">
        <w:t>” and a random string that you want to be returned back to the browser</w:t>
      </w:r>
      <w:r w:rsidR="00656DA3">
        <w:t>:</w:t>
      </w:r>
    </w:p>
    <w:p w14:paraId="2C3258E2" w14:textId="61947A9D" w:rsidR="000C0CCC" w:rsidRPr="00EE60CA" w:rsidRDefault="00554756" w:rsidP="000C0CCC">
      <w:pPr>
        <w:pStyle w:val="NoSpacing"/>
      </w:pPr>
      <w:hyperlink r:id="rId20" w:history="1">
        <w:r w:rsidR="00D0084A" w:rsidRPr="00730B75">
          <w:rPr>
            <w:rStyle w:val="Hyperlink"/>
            <w:color w:val="0000FF"/>
          </w:rPr>
          <w:t>http://at.cmu.edu.au/elgg</w:t>
        </w:r>
        <w:r w:rsidR="000C0CCC" w:rsidRPr="00730B75">
          <w:rPr>
            <w:rStyle w:val="Hyperlink"/>
            <w:color w:val="0000FF"/>
          </w:rPr>
          <w:t>/services/api/rest/xml/?method=test.echo&amp;string=</w:t>
        </w:r>
        <w:r w:rsidR="00D0084A" w:rsidRPr="00730B75">
          <w:rPr>
            <w:rStyle w:val="Hyperlink"/>
            <w:color w:val="0000FF"/>
          </w:rPr>
          <w:t>ATCMUTest</w:t>
        </w:r>
      </w:hyperlink>
      <w:r w:rsidR="00730B75">
        <w:t xml:space="preserve">, and the </w:t>
      </w:r>
      <w:r w:rsidR="006643F3">
        <w:t xml:space="preserve">XML response </w:t>
      </w:r>
      <w:r w:rsidR="009B502B">
        <w:t>should</w:t>
      </w:r>
      <w:r w:rsidR="006643F3">
        <w:t xml:space="preserve"> display </w:t>
      </w:r>
      <w:r w:rsidR="00E46E8F">
        <w:t>in the browser.</w:t>
      </w:r>
    </w:p>
    <w:p w14:paraId="0B034B3D" w14:textId="77777777" w:rsidR="00340E41" w:rsidRPr="00113BC8" w:rsidRDefault="00340E41" w:rsidP="000C0CCC">
      <w:pPr>
        <w:pStyle w:val="NoSpacing"/>
        <w:rPr>
          <w:szCs w:val="20"/>
        </w:rPr>
      </w:pPr>
    </w:p>
    <w:p w14:paraId="1DC15D16" w14:textId="2DA048E3" w:rsidR="00B81DAF" w:rsidRDefault="006648B4" w:rsidP="00B81DAF">
      <w:pPr>
        <w:pStyle w:val="NoSpacing"/>
      </w:pPr>
      <w:r>
        <w:rPr>
          <w:rStyle w:val="mw-headline"/>
          <w:rFonts w:eastAsia="Times New Roman" w:cs="Times New Roman"/>
        </w:rPr>
        <w:t xml:space="preserve">In addition to XML responses, </w:t>
      </w:r>
      <w:r w:rsidR="00F935D7">
        <w:rPr>
          <w:rStyle w:val="mw-headline"/>
          <w:rFonts w:eastAsia="Times New Roman" w:cs="Times New Roman"/>
        </w:rPr>
        <w:t xml:space="preserve">ELGG’s </w:t>
      </w:r>
      <w:r w:rsidR="00B81DAF">
        <w:t xml:space="preserve">web services API framework </w:t>
      </w:r>
      <w:r w:rsidR="00F935D7">
        <w:t xml:space="preserve">also </w:t>
      </w:r>
      <w:r>
        <w:t>supports</w:t>
      </w:r>
      <w:r w:rsidR="00B81DAF">
        <w:t xml:space="preserve"> </w:t>
      </w:r>
      <w:r>
        <w:t xml:space="preserve">other </w:t>
      </w:r>
      <w:r w:rsidR="00B81DAF">
        <w:t xml:space="preserve">formats </w:t>
      </w:r>
      <w:r>
        <w:t>like</w:t>
      </w:r>
      <w:r w:rsidR="00B81DAF">
        <w:t xml:space="preserve"> </w:t>
      </w:r>
      <w:r>
        <w:t>JSON</w:t>
      </w:r>
      <w:r w:rsidR="00B81DAF">
        <w:t xml:space="preserve"> and serialized </w:t>
      </w:r>
      <w:r>
        <w:t>PHP</w:t>
      </w:r>
      <w:r w:rsidR="00B81DAF">
        <w:t xml:space="preserve">. </w:t>
      </w:r>
      <w:r w:rsidR="00FE00EB">
        <w:t>D</w:t>
      </w:r>
      <w:r w:rsidR="00B81DAF">
        <w:t xml:space="preserve">ifferent formats </w:t>
      </w:r>
      <w:r w:rsidR="00FE00EB">
        <w:t>can be requested by</w:t>
      </w:r>
      <w:r w:rsidR="00B81DAF">
        <w:t xml:space="preserve"> substituting </w:t>
      </w:r>
      <w:r w:rsidR="008C1124">
        <w:t>XML</w:t>
      </w:r>
      <w:r w:rsidR="00B81DAF">
        <w:t xml:space="preserve"> </w:t>
      </w:r>
      <w:r w:rsidR="008C1124">
        <w:t>f</w:t>
      </w:r>
      <w:r w:rsidR="00B81DAF">
        <w:t xml:space="preserve">or </w:t>
      </w:r>
      <w:r w:rsidR="008C1124">
        <w:t>JSON or PHP</w:t>
      </w:r>
      <w:r w:rsidR="00B81DAF">
        <w:t xml:space="preserve"> in the </w:t>
      </w:r>
      <w:r w:rsidR="008C1124">
        <w:t>URL</w:t>
      </w:r>
      <w:r w:rsidR="00BA774D">
        <w:t>.</w:t>
      </w:r>
    </w:p>
    <w:p w14:paraId="59636CFD" w14:textId="77777777" w:rsidR="00B81DAF" w:rsidRDefault="00B81DAF" w:rsidP="000C0CCC">
      <w:pPr>
        <w:pStyle w:val="NoSpacing"/>
      </w:pPr>
    </w:p>
    <w:p w14:paraId="4F4774AC" w14:textId="77777777" w:rsidR="00F0339D" w:rsidRDefault="00F0339D" w:rsidP="000C0CCC">
      <w:pPr>
        <w:pStyle w:val="NoSpacing"/>
      </w:pPr>
    </w:p>
    <w:p w14:paraId="7AB7CE84" w14:textId="10D62FF1" w:rsidR="00933E05" w:rsidRDefault="00933E05" w:rsidP="00933E05">
      <w:pPr>
        <w:pStyle w:val="Heading4"/>
      </w:pPr>
      <w:r>
        <w:t>Key-Based Authentication</w:t>
      </w:r>
    </w:p>
    <w:p w14:paraId="749472C8" w14:textId="77777777" w:rsidR="00933E05" w:rsidRDefault="00933E05" w:rsidP="00933E05">
      <w:pPr>
        <w:pStyle w:val="NoSpacing"/>
      </w:pPr>
    </w:p>
    <w:p w14:paraId="07601A1F" w14:textId="2157BEF9" w:rsidR="00933E05" w:rsidRDefault="00CC4737" w:rsidP="00933E05">
      <w:pPr>
        <w:pStyle w:val="NoSpacing"/>
      </w:pPr>
      <w:r>
        <w:t xml:space="preserve">Key-based authentication can be used to </w:t>
      </w:r>
      <w:r w:rsidR="00933E05">
        <w:t xml:space="preserve">control access to </w:t>
      </w:r>
      <w:r w:rsidR="005F4A2A">
        <w:t>supported web services</w:t>
      </w:r>
      <w:r w:rsidR="00933E05">
        <w:t xml:space="preserve">. </w:t>
      </w:r>
      <w:r w:rsidR="003F2814">
        <w:t xml:space="preserve">Typically this </w:t>
      </w:r>
      <w:r w:rsidR="008145FE">
        <w:t xml:space="preserve">is </w:t>
      </w:r>
      <w:r w:rsidR="003F2814">
        <w:t xml:space="preserve">to </w:t>
      </w:r>
      <w:r w:rsidR="00A5648B">
        <w:t xml:space="preserve">limit </w:t>
      </w:r>
      <w:r w:rsidR="00777BDF">
        <w:t>the extent</w:t>
      </w:r>
      <w:r w:rsidR="008145FE">
        <w:t xml:space="preserve"> </w:t>
      </w:r>
      <w:r w:rsidR="00777BDF">
        <w:t xml:space="preserve">to which third party applications </w:t>
      </w:r>
      <w:r w:rsidR="00F44F9D">
        <w:t>can have in accessing</w:t>
      </w:r>
      <w:r w:rsidR="0013190C">
        <w:t xml:space="preserve"> </w:t>
      </w:r>
      <w:r w:rsidR="00F44F9D">
        <w:t>the resources</w:t>
      </w:r>
      <w:r w:rsidR="00596373">
        <w:t xml:space="preserve"> provided through the </w:t>
      </w:r>
      <w:r w:rsidR="00F44F9D">
        <w:t xml:space="preserve">platform. </w:t>
      </w:r>
      <w:r w:rsidR="00AF426B">
        <w:t xml:space="preserve">Other utilizations of key-based authentication </w:t>
      </w:r>
      <w:r w:rsidR="003B0397">
        <w:t xml:space="preserve">include using </w:t>
      </w:r>
      <w:r w:rsidR="00050343">
        <w:t xml:space="preserve">the API key to limit the number of service calls </w:t>
      </w:r>
      <w:r w:rsidR="00775AA7">
        <w:t>permitted</w:t>
      </w:r>
      <w:r w:rsidR="00050343">
        <w:t xml:space="preserve"> </w:t>
      </w:r>
      <w:r w:rsidR="00BA29FD">
        <w:t>to</w:t>
      </w:r>
      <w:r w:rsidR="00050343">
        <w:t xml:space="preserve"> an application </w:t>
      </w:r>
      <w:r w:rsidR="00775AA7">
        <w:t>on a given day.</w:t>
      </w:r>
      <w:r w:rsidR="003B0397">
        <w:t xml:space="preserve"> </w:t>
      </w:r>
    </w:p>
    <w:p w14:paraId="0CD6C858" w14:textId="77777777" w:rsidR="00933E05" w:rsidRDefault="00933E05" w:rsidP="00933E05">
      <w:pPr>
        <w:pStyle w:val="NoSpacing"/>
      </w:pPr>
    </w:p>
    <w:p w14:paraId="3A34625A" w14:textId="77777777" w:rsidR="00F56728" w:rsidRDefault="00933E05" w:rsidP="00933E05">
      <w:pPr>
        <w:pStyle w:val="NoSpacing"/>
      </w:pPr>
      <w:r>
        <w:t>E</w:t>
      </w:r>
      <w:r w:rsidR="00775AA7">
        <w:t>LGG</w:t>
      </w:r>
      <w:r>
        <w:t xml:space="preserve"> </w:t>
      </w:r>
      <w:r w:rsidR="00775AA7">
        <w:t>supports</w:t>
      </w:r>
      <w:r>
        <w:t xml:space="preserve"> </w:t>
      </w:r>
      <w:r w:rsidR="00775AA7">
        <w:t>2</w:t>
      </w:r>
      <w:r>
        <w:t xml:space="preserve"> </w:t>
      </w:r>
      <w:r w:rsidR="0082475F">
        <w:t>modes</w:t>
      </w:r>
      <w:r>
        <w:t xml:space="preserve"> </w:t>
      </w:r>
      <w:r w:rsidR="00775AA7">
        <w:t>of</w:t>
      </w:r>
      <w:r w:rsidR="0082475F">
        <w:t xml:space="preserve"> API authentication: key-</w:t>
      </w:r>
      <w:r>
        <w:t xml:space="preserve">based </w:t>
      </w:r>
      <w:r w:rsidR="0082475F">
        <w:t xml:space="preserve">authentication </w:t>
      </w:r>
      <w:r>
        <w:t xml:space="preserve">and </w:t>
      </w:r>
      <w:r w:rsidR="0082475F">
        <w:t>signature-</w:t>
      </w:r>
      <w:r>
        <w:t>based</w:t>
      </w:r>
      <w:r w:rsidR="0082475F">
        <w:t xml:space="preserve"> HMAC authentication</w:t>
      </w:r>
      <w:r w:rsidR="00D770C5">
        <w:t>, although other modes of authentication may also be added by the developer.</w:t>
      </w:r>
      <w:r>
        <w:t xml:space="preserve"> </w:t>
      </w:r>
    </w:p>
    <w:p w14:paraId="58539C10" w14:textId="77777777" w:rsidR="00F56728" w:rsidRDefault="00F56728" w:rsidP="00933E05">
      <w:pPr>
        <w:pStyle w:val="NoSpacing"/>
      </w:pPr>
    </w:p>
    <w:p w14:paraId="1B8C0B2C" w14:textId="77777777" w:rsidR="00D259B1" w:rsidRDefault="009F1AEF" w:rsidP="00933E05">
      <w:pPr>
        <w:pStyle w:val="NoSpacing"/>
      </w:pPr>
      <w:r>
        <w:t>Key-based authentication is among the most common</w:t>
      </w:r>
      <w:r w:rsidR="001C521A">
        <w:t xml:space="preserve">ly </w:t>
      </w:r>
      <w:r w:rsidR="003D26B2">
        <w:t>accepted</w:t>
      </w:r>
      <w:r>
        <w:t xml:space="preserve"> approach</w:t>
      </w:r>
      <w:r w:rsidR="003D26B2">
        <w:t>. Web services provided by Twitter, Flickr, and Google all use this approach.</w:t>
      </w:r>
      <w:r>
        <w:t xml:space="preserve"> </w:t>
      </w:r>
      <w:r w:rsidR="00F56728">
        <w:t xml:space="preserve">This is also the </w:t>
      </w:r>
      <w:r w:rsidR="00BC4A84">
        <w:t>chosen</w:t>
      </w:r>
      <w:r w:rsidR="00B60E35">
        <w:t xml:space="preserve"> </w:t>
      </w:r>
      <w:r w:rsidR="00F56728">
        <w:t xml:space="preserve">approach </w:t>
      </w:r>
      <w:r w:rsidR="00B60E35">
        <w:t>for this particular project.</w:t>
      </w:r>
      <w:r w:rsidR="00AB32D9">
        <w:t xml:space="preserve"> </w:t>
      </w:r>
      <w:r w:rsidR="00220251">
        <w:t>The</w:t>
      </w:r>
      <w:r w:rsidR="006971DE">
        <w:t xml:space="preserve"> ELGG </w:t>
      </w:r>
      <w:r w:rsidR="00220251">
        <w:t>“</w:t>
      </w:r>
      <w:proofErr w:type="spellStart"/>
      <w:r w:rsidR="00220251">
        <w:t>apiadmin</w:t>
      </w:r>
      <w:proofErr w:type="spellEnd"/>
      <w:r w:rsidR="00220251">
        <w:t xml:space="preserve">” </w:t>
      </w:r>
      <w:r w:rsidR="006971DE">
        <w:t xml:space="preserve">plugin </w:t>
      </w:r>
      <w:r w:rsidR="00FE2BCA">
        <w:t xml:space="preserve">needs to be installed </w:t>
      </w:r>
      <w:r w:rsidR="00837D03">
        <w:t>to allow generation of</w:t>
      </w:r>
      <w:r w:rsidR="00FE2BCA">
        <w:t xml:space="preserve"> API key</w:t>
      </w:r>
      <w:r w:rsidR="00837D03">
        <w:t>s</w:t>
      </w:r>
      <w:r w:rsidR="001251CC">
        <w:t xml:space="preserve">; </w:t>
      </w:r>
      <w:r w:rsidR="00837D03">
        <w:t xml:space="preserve">the plugin can be downloaded </w:t>
      </w:r>
      <w:r w:rsidR="007C72E6">
        <w:t xml:space="preserve">from ELGG’s plugin repository at </w:t>
      </w:r>
      <w:proofErr w:type="spellStart"/>
      <w:r w:rsidR="007C72E6">
        <w:t>GitHub</w:t>
      </w:r>
      <w:proofErr w:type="spellEnd"/>
      <w:r w:rsidR="00701D51">
        <w:t xml:space="preserve"> (</w:t>
      </w:r>
      <w:hyperlink r:id="rId21" w:history="1">
        <w:r w:rsidR="00701D51" w:rsidRPr="00F503E7">
          <w:rPr>
            <w:rStyle w:val="Hyperlink"/>
          </w:rPr>
          <w:t>https://github.com/Elgg/apiadmin</w:t>
        </w:r>
      </w:hyperlink>
      <w:r w:rsidR="00701D51">
        <w:t>)</w:t>
      </w:r>
      <w:r w:rsidR="007C72E6">
        <w:t>.</w:t>
      </w:r>
      <w:r w:rsidR="00DD4485">
        <w:t xml:space="preserve"> </w:t>
      </w:r>
    </w:p>
    <w:p w14:paraId="092DF8D8" w14:textId="77777777" w:rsidR="00D259B1" w:rsidRDefault="00D259B1" w:rsidP="00933E05">
      <w:pPr>
        <w:pStyle w:val="NoSpacing"/>
      </w:pPr>
    </w:p>
    <w:p w14:paraId="7E0455E4" w14:textId="66955014" w:rsidR="00933E05" w:rsidRDefault="007473F7" w:rsidP="00933E05">
      <w:pPr>
        <w:pStyle w:val="NoSpacing"/>
      </w:pPr>
      <w:r>
        <w:t xml:space="preserve">API keys for @CMU web service access can be generated and provided by the @CMU site administrator upon request. These keys can then be </w:t>
      </w:r>
      <w:r w:rsidR="00452B8F">
        <w:t xml:space="preserve">included in web service calls </w:t>
      </w:r>
      <w:r w:rsidR="000B75E9">
        <w:t xml:space="preserve">for accessing site resources </w:t>
      </w:r>
      <w:r w:rsidR="005110DA">
        <w:t>that require API authentication.</w:t>
      </w:r>
      <w:r>
        <w:t xml:space="preserve"> </w:t>
      </w:r>
      <w:r w:rsidR="00326621">
        <w:t xml:space="preserve">Restricted service calls without an accompanied API key will </w:t>
      </w:r>
      <w:r w:rsidR="00D259B1">
        <w:t>generally be rejected and the “</w:t>
      </w:r>
      <w:r w:rsidR="00D259B1" w:rsidRPr="00D259B1">
        <w:t>Method call failed the API Authentication</w:t>
      </w:r>
      <w:r w:rsidR="00D259B1">
        <w:t>” message is returned.</w:t>
      </w:r>
    </w:p>
    <w:p w14:paraId="1671ECA6" w14:textId="77777777" w:rsidR="00656BE9" w:rsidRDefault="00656BE9" w:rsidP="00933E05">
      <w:pPr>
        <w:pStyle w:val="NoSpacing"/>
      </w:pPr>
    </w:p>
    <w:p w14:paraId="295D07C5" w14:textId="77777777" w:rsidR="00933E05" w:rsidRPr="00933E05" w:rsidRDefault="00933E05" w:rsidP="00933E05">
      <w:pPr>
        <w:pStyle w:val="NoSpacing"/>
      </w:pPr>
    </w:p>
    <w:p w14:paraId="528D8ED0" w14:textId="22F0BBF3" w:rsidR="00CC33D8" w:rsidRDefault="00E87E4B" w:rsidP="00E87E4B">
      <w:pPr>
        <w:pStyle w:val="Heading4"/>
      </w:pPr>
      <w:r>
        <w:t>Token-Based Web Service Authentication</w:t>
      </w:r>
    </w:p>
    <w:p w14:paraId="56294E78" w14:textId="77777777" w:rsidR="00A26663" w:rsidRDefault="00A26663" w:rsidP="00F7497A">
      <w:pPr>
        <w:pStyle w:val="NoSpacing"/>
      </w:pPr>
    </w:p>
    <w:p w14:paraId="4C608F28" w14:textId="77777777" w:rsidR="004F67D3" w:rsidRDefault="00A423E6" w:rsidP="006F1AD5">
      <w:pPr>
        <w:pStyle w:val="NoSpacing"/>
      </w:pPr>
      <w:r>
        <w:t xml:space="preserve">Most websites require the end-user to be logged on before the user can </w:t>
      </w:r>
      <w:r w:rsidR="00AC3325">
        <w:t>post</w:t>
      </w:r>
      <w:r>
        <w:t xml:space="preserve"> data </w:t>
      </w:r>
      <w:r w:rsidR="00AC3325">
        <w:t xml:space="preserve">on the site. </w:t>
      </w:r>
      <w:r w:rsidR="001111B0">
        <w:t xml:space="preserve">Identity </w:t>
      </w:r>
      <w:r w:rsidR="00C432DA">
        <w:t>checks as such prevent</w:t>
      </w:r>
      <w:r w:rsidR="001111B0">
        <w:t xml:space="preserve"> users from </w:t>
      </w:r>
      <w:r w:rsidR="00C432DA">
        <w:t xml:space="preserve">pretending to be </w:t>
      </w:r>
      <w:r w:rsidR="00953BEC">
        <w:t xml:space="preserve">and tampering with accounts as </w:t>
      </w:r>
      <w:r w:rsidR="00C432DA">
        <w:t xml:space="preserve">somebody they are not. </w:t>
      </w:r>
      <w:r w:rsidR="00F461F2">
        <w:t xml:space="preserve">Token-based authentication is designed </w:t>
      </w:r>
      <w:r w:rsidR="00277B0D">
        <w:t>for these purposes.</w:t>
      </w:r>
      <w:r w:rsidR="00F461F2">
        <w:t xml:space="preserve"> </w:t>
      </w:r>
    </w:p>
    <w:p w14:paraId="302A4464" w14:textId="77777777" w:rsidR="004F67D3" w:rsidRDefault="004F67D3" w:rsidP="006F1AD5">
      <w:pPr>
        <w:pStyle w:val="NoSpacing"/>
      </w:pPr>
    </w:p>
    <w:p w14:paraId="4995F0C1" w14:textId="0C5C22FC" w:rsidR="00074A8E" w:rsidRDefault="00C77B92" w:rsidP="006F1AD5">
      <w:pPr>
        <w:pStyle w:val="NoSpacing"/>
      </w:pPr>
      <w:r>
        <w:t xml:space="preserve">To be able to access and manipulate </w:t>
      </w:r>
      <w:r w:rsidR="003F009C">
        <w:t>content</w:t>
      </w:r>
      <w:r>
        <w:t xml:space="preserve"> on the @CMU website, t</w:t>
      </w:r>
      <w:r w:rsidR="00965DE9">
        <w:t>he user must first obtain</w:t>
      </w:r>
      <w:r w:rsidR="00AB6A0C">
        <w:t xml:space="preserve"> a</w:t>
      </w:r>
      <w:r w:rsidR="00CC38D1">
        <w:t>n</w:t>
      </w:r>
      <w:r w:rsidR="00AB6A0C">
        <w:t xml:space="preserve"> </w:t>
      </w:r>
      <w:r w:rsidR="00B631B3">
        <w:t>authentication token</w:t>
      </w:r>
      <w:r w:rsidR="00965DE9">
        <w:t xml:space="preserve"> </w:t>
      </w:r>
      <w:r w:rsidR="00734C36">
        <w:t>via</w:t>
      </w:r>
      <w:r w:rsidR="00CC38D1">
        <w:t xml:space="preserve"> providing a valid </w:t>
      </w:r>
      <w:r w:rsidR="003E543C">
        <w:t xml:space="preserve">account </w:t>
      </w:r>
      <w:r w:rsidR="00CC38D1">
        <w:t xml:space="preserve">username/password </w:t>
      </w:r>
      <w:r w:rsidR="003E543C">
        <w:t>information</w:t>
      </w:r>
      <w:r w:rsidR="00CC38D1">
        <w:t xml:space="preserve">. </w:t>
      </w:r>
      <w:r w:rsidR="002037F3">
        <w:t xml:space="preserve">The </w:t>
      </w:r>
      <w:proofErr w:type="spellStart"/>
      <w:r w:rsidR="002037F3" w:rsidRPr="002037F3">
        <w:rPr>
          <w:rFonts w:ascii="Consolas" w:hAnsi="Consolas"/>
          <w:b/>
        </w:rPr>
        <w:t>auth_</w:t>
      </w:r>
      <w:r w:rsidR="00EE606B">
        <w:rPr>
          <w:rFonts w:ascii="Consolas" w:hAnsi="Consolas"/>
          <w:b/>
        </w:rPr>
        <w:t>get</w:t>
      </w:r>
      <w:r w:rsidR="002037F3" w:rsidRPr="002037F3">
        <w:rPr>
          <w:rFonts w:ascii="Consolas" w:hAnsi="Consolas"/>
          <w:b/>
        </w:rPr>
        <w:t>token</w:t>
      </w:r>
      <w:proofErr w:type="spellEnd"/>
      <w:r w:rsidR="002037F3">
        <w:t xml:space="preserve"> API is </w:t>
      </w:r>
      <w:r w:rsidR="00435A6F">
        <w:t xml:space="preserve">implemented and made </w:t>
      </w:r>
      <w:r w:rsidR="002037F3">
        <w:t>available to client application</w:t>
      </w:r>
      <w:r w:rsidR="00435A6F">
        <w:t>s</w:t>
      </w:r>
      <w:r w:rsidR="002037F3">
        <w:t xml:space="preserve"> </w:t>
      </w:r>
      <w:r w:rsidR="00435A6F">
        <w:t>to serve this very purpose</w:t>
      </w:r>
      <w:r w:rsidR="002037F3">
        <w:t xml:space="preserve">. </w:t>
      </w:r>
      <w:r w:rsidR="00B73887">
        <w:t xml:space="preserve">The </w:t>
      </w:r>
      <w:r w:rsidR="00240543">
        <w:t xml:space="preserve">generated token is assigned to the user for a limited </w:t>
      </w:r>
      <w:r w:rsidR="00E33B22">
        <w:t>period</w:t>
      </w:r>
      <w:r w:rsidR="00074A8E">
        <w:t xml:space="preserve"> of time for authenticating service calls. Consequently, this token must be</w:t>
      </w:r>
      <w:r w:rsidR="00240543">
        <w:t xml:space="preserve"> </w:t>
      </w:r>
      <w:r w:rsidR="0095746A">
        <w:t xml:space="preserve">included </w:t>
      </w:r>
      <w:r w:rsidR="00EE606B">
        <w:t xml:space="preserve">as a call parameter </w:t>
      </w:r>
      <w:r w:rsidR="0095746A">
        <w:t xml:space="preserve">in most service call URLs </w:t>
      </w:r>
      <w:r w:rsidR="00EE606B">
        <w:t xml:space="preserve">indicated by the parameter name </w:t>
      </w:r>
      <w:proofErr w:type="spellStart"/>
      <w:r w:rsidR="00EE606B" w:rsidRPr="00756159">
        <w:rPr>
          <w:rFonts w:ascii="Consolas" w:hAnsi="Consolas"/>
          <w:b/>
        </w:rPr>
        <w:t>auth_token</w:t>
      </w:r>
      <w:proofErr w:type="spellEnd"/>
      <w:r w:rsidR="00EE606B">
        <w:t>.</w:t>
      </w:r>
      <w:r w:rsidR="007B7977">
        <w:t xml:space="preserve"> </w:t>
      </w:r>
    </w:p>
    <w:p w14:paraId="72B89BCF" w14:textId="77777777" w:rsidR="000F267D" w:rsidRDefault="000F267D" w:rsidP="006F1AD5">
      <w:pPr>
        <w:pStyle w:val="NoSpacing"/>
      </w:pPr>
    </w:p>
    <w:p w14:paraId="6ED47D02" w14:textId="0105B253" w:rsidR="00054562" w:rsidRPr="006F1AD5" w:rsidRDefault="0096427F" w:rsidP="006F1AD5">
      <w:pPr>
        <w:pStyle w:val="NoSpacing"/>
      </w:pPr>
      <w:r>
        <w:t xml:space="preserve">The majority of the content on @CMU </w:t>
      </w:r>
      <w:r w:rsidR="004C1C14">
        <w:t>is available only to logged-</w:t>
      </w:r>
      <w:r w:rsidR="004B5EA1">
        <w:t>o</w:t>
      </w:r>
      <w:r w:rsidR="004C1C14">
        <w:t xml:space="preserve">n users. Therefore most web services implemented for @CMU also require that the </w:t>
      </w:r>
      <w:r w:rsidR="00670D86">
        <w:t xml:space="preserve">identity of the access client be validated. </w:t>
      </w:r>
      <w:r w:rsidR="00ED750A">
        <w:t xml:space="preserve">Since </w:t>
      </w:r>
      <w:r w:rsidR="005D6538">
        <w:t>session</w:t>
      </w:r>
      <w:r w:rsidR="00ED750A">
        <w:t xml:space="preserve"> tokens will </w:t>
      </w:r>
      <w:r w:rsidR="005D6538">
        <w:t>remain</w:t>
      </w:r>
      <w:r w:rsidR="00ED750A">
        <w:t xml:space="preserve"> valid </w:t>
      </w:r>
      <w:r w:rsidR="005D6538">
        <w:t xml:space="preserve">for some period of time, token-based authentication offers </w:t>
      </w:r>
      <w:r w:rsidR="00750876">
        <w:t>security</w:t>
      </w:r>
      <w:r w:rsidR="005D6538">
        <w:t xml:space="preserve"> </w:t>
      </w:r>
      <w:r w:rsidR="00EF4EC3">
        <w:t>advantage</w:t>
      </w:r>
      <w:r w:rsidR="00750876">
        <w:t>s</w:t>
      </w:r>
      <w:r w:rsidR="00EF4EC3">
        <w:t xml:space="preserve"> </w:t>
      </w:r>
      <w:r w:rsidR="005D6538">
        <w:t>in that</w:t>
      </w:r>
      <w:r w:rsidR="00EF4EC3">
        <w:t xml:space="preserve"> </w:t>
      </w:r>
      <w:r w:rsidR="005D6538">
        <w:t xml:space="preserve">the client does not need to </w:t>
      </w:r>
      <w:r w:rsidR="00750876">
        <w:t xml:space="preserve">attach username/password to web service calls. </w:t>
      </w:r>
      <w:r w:rsidR="005529D4">
        <w:t xml:space="preserve">Another advantage to token-based authentication not necessarily relevant here is that </w:t>
      </w:r>
      <w:r w:rsidR="00BA4C3F">
        <w:t>a user can grant access privileges</w:t>
      </w:r>
      <w:r w:rsidR="009E3F33">
        <w:t xml:space="preserve"> to an </w:t>
      </w:r>
      <w:r w:rsidR="00292DB2">
        <w:t>application</w:t>
      </w:r>
      <w:r w:rsidR="009E3F33">
        <w:t xml:space="preserve"> </w:t>
      </w:r>
      <w:r w:rsidR="00292DB2">
        <w:t>delegate</w:t>
      </w:r>
      <w:r w:rsidR="009E3F33">
        <w:t xml:space="preserve"> for a limited period of time w</w:t>
      </w:r>
      <w:r w:rsidR="00F20D4D">
        <w:t>hile protecting the</w:t>
      </w:r>
      <w:r w:rsidR="009E3F33">
        <w:t xml:space="preserve"> user</w:t>
      </w:r>
      <w:r w:rsidR="00F20D4D">
        <w:t>’s login credentials.</w:t>
      </w:r>
      <w:r w:rsidR="009E3F33">
        <w:t xml:space="preserve"> </w:t>
      </w:r>
      <w:r w:rsidR="00BB31D0">
        <w:t xml:space="preserve">Alternatively, an </w:t>
      </w:r>
      <w:proofErr w:type="spellStart"/>
      <w:r w:rsidR="00BB31D0">
        <w:t>OAuth</w:t>
      </w:r>
      <w:proofErr w:type="spellEnd"/>
      <w:r w:rsidR="00BB31D0">
        <w:t xml:space="preserve"> approach can </w:t>
      </w:r>
      <w:r w:rsidR="000D57B7">
        <w:t xml:space="preserve">also </w:t>
      </w:r>
      <w:r w:rsidR="00BB31D0">
        <w:t xml:space="preserve">be taken </w:t>
      </w:r>
      <w:r w:rsidR="000D57B7">
        <w:t>as an extension to the token-based approach.</w:t>
      </w:r>
    </w:p>
    <w:p w14:paraId="1176F577" w14:textId="77777777" w:rsidR="00054562" w:rsidRDefault="00054562" w:rsidP="00F7497A">
      <w:pPr>
        <w:pStyle w:val="NoSpacing"/>
      </w:pPr>
    </w:p>
    <w:p w14:paraId="013CACEA" w14:textId="696AB880" w:rsidR="00CC33D8" w:rsidRDefault="00EB6DF5" w:rsidP="00F7497A">
      <w:pPr>
        <w:pStyle w:val="NoSpacing"/>
      </w:pPr>
      <w:r>
        <w:br w:type="page"/>
      </w:r>
    </w:p>
    <w:p w14:paraId="56160DAE" w14:textId="5A9CC721" w:rsidR="00494471" w:rsidRDefault="00EB6DF5" w:rsidP="00EB6DF5">
      <w:pPr>
        <w:pStyle w:val="Heading1"/>
      </w:pPr>
      <w:bookmarkStart w:id="19" w:name="_Toc248685361"/>
      <w:r>
        <w:t>Mobile Client Application De</w:t>
      </w:r>
      <w:r w:rsidR="00E051FE">
        <w:t>sign</w:t>
      </w:r>
      <w:bookmarkEnd w:id="19"/>
    </w:p>
    <w:p w14:paraId="5526E5E8" w14:textId="77777777" w:rsidR="00494471" w:rsidRDefault="00494471" w:rsidP="00494471">
      <w:pPr>
        <w:pStyle w:val="NoSpacing"/>
      </w:pPr>
    </w:p>
    <w:p w14:paraId="7BDD4152" w14:textId="77777777" w:rsidR="00F9159F" w:rsidRDefault="00F9159F" w:rsidP="00494471">
      <w:pPr>
        <w:pStyle w:val="NoSpacing"/>
      </w:pPr>
    </w:p>
    <w:p w14:paraId="39B3B48B" w14:textId="0F2E355D" w:rsidR="00C36A67" w:rsidRDefault="00F9159F" w:rsidP="00F9159F">
      <w:pPr>
        <w:pStyle w:val="Heading2"/>
      </w:pPr>
      <w:bookmarkStart w:id="20" w:name="_Toc248685362"/>
      <w:r>
        <w:t>Design Considerations</w:t>
      </w:r>
      <w:bookmarkEnd w:id="20"/>
    </w:p>
    <w:p w14:paraId="6386F93C" w14:textId="77777777" w:rsidR="00103F34" w:rsidRDefault="00103F34" w:rsidP="00494471">
      <w:pPr>
        <w:pStyle w:val="NoSpacing"/>
      </w:pPr>
    </w:p>
    <w:p w14:paraId="4C1468CF" w14:textId="2559BB2E" w:rsidR="00103F34" w:rsidRDefault="0092078E" w:rsidP="00494471">
      <w:pPr>
        <w:pStyle w:val="NoSpacing"/>
      </w:pPr>
      <w:r>
        <w:t xml:space="preserve">There are four approaches to making </w:t>
      </w:r>
      <w:r w:rsidR="00A175DA">
        <w:t>the</w:t>
      </w:r>
      <w:r>
        <w:t xml:space="preserve"> @CMU </w:t>
      </w:r>
      <w:r w:rsidR="00A175DA">
        <w:t xml:space="preserve">website </w:t>
      </w:r>
      <w:r w:rsidR="000E1D07">
        <w:t>mobile:</w:t>
      </w:r>
      <w:r w:rsidR="00595CFD">
        <w:t xml:space="preserve"> </w:t>
      </w:r>
    </w:p>
    <w:p w14:paraId="03EF217A" w14:textId="77777777" w:rsidR="00EC6D7A" w:rsidRDefault="00EC6D7A" w:rsidP="00494471">
      <w:pPr>
        <w:pStyle w:val="NoSpacing"/>
      </w:pPr>
    </w:p>
    <w:p w14:paraId="4EBDEADD" w14:textId="77777777" w:rsidR="000E1D07" w:rsidRDefault="000E1D07" w:rsidP="00494471">
      <w:pPr>
        <w:pStyle w:val="NoSpacing"/>
      </w:pPr>
    </w:p>
    <w:p w14:paraId="6CCF6B28" w14:textId="6040C864" w:rsidR="000E1D07" w:rsidRPr="00282932" w:rsidRDefault="000E1D07" w:rsidP="000E1D07">
      <w:pPr>
        <w:pStyle w:val="NoSpacing"/>
        <w:numPr>
          <w:ilvl w:val="0"/>
          <w:numId w:val="16"/>
        </w:numPr>
        <w:rPr>
          <w:b/>
        </w:rPr>
      </w:pPr>
      <w:r w:rsidRPr="00282932">
        <w:rPr>
          <w:b/>
        </w:rPr>
        <w:t>Responsive Website</w:t>
      </w:r>
    </w:p>
    <w:p w14:paraId="23B27001" w14:textId="77777777" w:rsidR="00874754" w:rsidRDefault="00874754" w:rsidP="0054352D">
      <w:pPr>
        <w:pStyle w:val="NoSpacing"/>
        <w:ind w:left="720"/>
      </w:pPr>
    </w:p>
    <w:p w14:paraId="60B21D07" w14:textId="60716280" w:rsidR="006E18BD" w:rsidRDefault="0054352D" w:rsidP="0054352D">
      <w:pPr>
        <w:pStyle w:val="NoSpacing"/>
        <w:ind w:left="720"/>
      </w:pPr>
      <w:r>
        <w:t xml:space="preserve">A responsive website </w:t>
      </w:r>
      <w:r w:rsidR="00C253AD">
        <w:t>adjusts its layout according to the dimensions of the devices it is being viewed on</w:t>
      </w:r>
      <w:r>
        <w:t xml:space="preserve">. </w:t>
      </w:r>
      <w:r w:rsidR="006E18BD">
        <w:t xml:space="preserve">This approach is ideal for mobilizing websites that are especially rich in </w:t>
      </w:r>
      <w:r w:rsidR="002446E4">
        <w:t xml:space="preserve">information and </w:t>
      </w:r>
      <w:r w:rsidR="006E18BD">
        <w:t xml:space="preserve">content variety. </w:t>
      </w:r>
      <w:r w:rsidR="00C60C81">
        <w:t>Develop</w:t>
      </w:r>
      <w:r w:rsidR="00121F68">
        <w:t>ing</w:t>
      </w:r>
      <w:r w:rsidR="00C60C81">
        <w:t xml:space="preserve"> </w:t>
      </w:r>
      <w:r w:rsidR="00121F68">
        <w:t>a</w:t>
      </w:r>
      <w:r w:rsidR="00C60C81">
        <w:t xml:space="preserve"> responsive website involves effort</w:t>
      </w:r>
      <w:r w:rsidR="00121F68">
        <w:t xml:space="preserve"> only on the server and no effort on the client end.</w:t>
      </w:r>
    </w:p>
    <w:p w14:paraId="2D44B2D8" w14:textId="77777777" w:rsidR="00874754" w:rsidRDefault="00874754" w:rsidP="0054352D">
      <w:pPr>
        <w:pStyle w:val="NoSpacing"/>
        <w:ind w:left="720"/>
      </w:pPr>
    </w:p>
    <w:p w14:paraId="2F98538E" w14:textId="2C108F61" w:rsidR="0054352D" w:rsidRDefault="006E18BD" w:rsidP="0054352D">
      <w:pPr>
        <w:pStyle w:val="NoSpacing"/>
        <w:ind w:left="720"/>
      </w:pPr>
      <w:r>
        <w:t xml:space="preserve"> </w:t>
      </w:r>
    </w:p>
    <w:p w14:paraId="10BDE682" w14:textId="1B9E0738" w:rsidR="000E1D07" w:rsidRPr="00282932" w:rsidRDefault="0054352D" w:rsidP="000E1D07">
      <w:pPr>
        <w:pStyle w:val="NoSpacing"/>
        <w:numPr>
          <w:ilvl w:val="0"/>
          <w:numId w:val="16"/>
        </w:numPr>
        <w:rPr>
          <w:b/>
        </w:rPr>
      </w:pPr>
      <w:r w:rsidRPr="00282932">
        <w:rPr>
          <w:b/>
        </w:rPr>
        <w:t>Web Application</w:t>
      </w:r>
    </w:p>
    <w:p w14:paraId="0F7F9A07" w14:textId="77777777" w:rsidR="00874754" w:rsidRDefault="00874754" w:rsidP="00C60C81">
      <w:pPr>
        <w:pStyle w:val="NoSpacing"/>
        <w:ind w:left="720"/>
      </w:pPr>
    </w:p>
    <w:p w14:paraId="75680B47" w14:textId="77777777" w:rsidR="00BA7EDF" w:rsidRDefault="00C60C81" w:rsidP="00C60C81">
      <w:pPr>
        <w:pStyle w:val="NoSpacing"/>
        <w:ind w:left="720"/>
      </w:pPr>
      <w:r>
        <w:t xml:space="preserve">A web application </w:t>
      </w:r>
      <w:r w:rsidR="004C69AD">
        <w:t>is similar to</w:t>
      </w:r>
      <w:r w:rsidR="002A3E15">
        <w:t xml:space="preserve"> responsive websites in that development work involves effort </w:t>
      </w:r>
      <w:r w:rsidR="004C69AD">
        <w:t>only</w:t>
      </w:r>
      <w:r w:rsidR="002A3E15">
        <w:t xml:space="preserve"> on the server end.</w:t>
      </w:r>
      <w:r w:rsidR="004C69AD">
        <w:t xml:space="preserve"> </w:t>
      </w:r>
      <w:r w:rsidR="00BA7EDF">
        <w:t>Web applications, like most native applications, are generally more task oriented than they are content-focused. This characteristic distinguishes web application design from responsive website design.</w:t>
      </w:r>
    </w:p>
    <w:p w14:paraId="3F8DDA11" w14:textId="77777777" w:rsidR="00874754" w:rsidRDefault="00874754" w:rsidP="00C60C81">
      <w:pPr>
        <w:pStyle w:val="NoSpacing"/>
        <w:ind w:left="720"/>
      </w:pPr>
    </w:p>
    <w:p w14:paraId="5AC5007E" w14:textId="33858D31" w:rsidR="00C60C81" w:rsidRDefault="00BA7EDF" w:rsidP="00C60C81">
      <w:pPr>
        <w:pStyle w:val="NoSpacing"/>
        <w:ind w:left="720"/>
      </w:pPr>
      <w:r>
        <w:t xml:space="preserve"> </w:t>
      </w:r>
    </w:p>
    <w:p w14:paraId="45BA6ABF" w14:textId="25A0CDEC" w:rsidR="0054352D" w:rsidRPr="00282932" w:rsidRDefault="0054352D" w:rsidP="000E1D07">
      <w:pPr>
        <w:pStyle w:val="NoSpacing"/>
        <w:numPr>
          <w:ilvl w:val="0"/>
          <w:numId w:val="16"/>
        </w:numPr>
        <w:rPr>
          <w:b/>
        </w:rPr>
      </w:pPr>
      <w:r w:rsidRPr="00282932">
        <w:rPr>
          <w:b/>
        </w:rPr>
        <w:t>Native Application</w:t>
      </w:r>
    </w:p>
    <w:p w14:paraId="3FF39099" w14:textId="77777777" w:rsidR="00874754" w:rsidRDefault="00874754" w:rsidP="007F0383">
      <w:pPr>
        <w:pStyle w:val="NoSpacing"/>
        <w:ind w:left="720"/>
      </w:pPr>
    </w:p>
    <w:p w14:paraId="58870106" w14:textId="3AB2D3B6" w:rsidR="007F0383" w:rsidRDefault="0060401A" w:rsidP="007F0383">
      <w:pPr>
        <w:pStyle w:val="NoSpacing"/>
        <w:ind w:left="720"/>
      </w:pPr>
      <w:r>
        <w:t xml:space="preserve">A native application is an application </w:t>
      </w:r>
      <w:r w:rsidR="00134AB7">
        <w:t xml:space="preserve">designed and developed to run on specific client device(s). This means that a native application will need to be programmed for the operating system and device architecture of the target device. </w:t>
      </w:r>
      <w:r w:rsidR="001F6B68">
        <w:t>Applications of this nature can be downloaded from application marketplaces such as the APP Store or Google Play.</w:t>
      </w:r>
    </w:p>
    <w:p w14:paraId="7DFF0FED" w14:textId="77777777" w:rsidR="00874754" w:rsidRDefault="00874754" w:rsidP="007F0383">
      <w:pPr>
        <w:pStyle w:val="NoSpacing"/>
        <w:ind w:left="720"/>
      </w:pPr>
    </w:p>
    <w:p w14:paraId="4F884B05" w14:textId="77777777" w:rsidR="001F6B68" w:rsidRDefault="001F6B68" w:rsidP="007F0383">
      <w:pPr>
        <w:pStyle w:val="NoSpacing"/>
        <w:ind w:left="720"/>
      </w:pPr>
    </w:p>
    <w:p w14:paraId="18879D0E" w14:textId="2508942D" w:rsidR="0054352D" w:rsidRPr="00282932" w:rsidRDefault="0054352D" w:rsidP="000E1D07">
      <w:pPr>
        <w:pStyle w:val="NoSpacing"/>
        <w:numPr>
          <w:ilvl w:val="0"/>
          <w:numId w:val="16"/>
        </w:numPr>
        <w:rPr>
          <w:b/>
        </w:rPr>
      </w:pPr>
      <w:r w:rsidRPr="00282932">
        <w:rPr>
          <w:b/>
        </w:rPr>
        <w:t>Hybrid Application</w:t>
      </w:r>
    </w:p>
    <w:p w14:paraId="3D12E8D7" w14:textId="77777777" w:rsidR="00874754" w:rsidRDefault="00874754" w:rsidP="00676E2B">
      <w:pPr>
        <w:pStyle w:val="NoSpacing"/>
        <w:ind w:left="720"/>
      </w:pPr>
    </w:p>
    <w:p w14:paraId="39103E4D" w14:textId="5EFEA56B" w:rsidR="00676E2B" w:rsidRDefault="00747D93" w:rsidP="00676E2B">
      <w:pPr>
        <w:pStyle w:val="NoSpacing"/>
        <w:ind w:left="720"/>
      </w:pPr>
      <w:r>
        <w:t>A hybrid application is a native application built using cross-platform technology.</w:t>
      </w:r>
      <w:r w:rsidR="00C3506C">
        <w:t xml:space="preserve"> </w:t>
      </w:r>
      <w:r w:rsidR="008907E0">
        <w:t>Most popular h</w:t>
      </w:r>
      <w:r w:rsidR="00AD7444">
        <w:t xml:space="preserve">ybrid applications are </w:t>
      </w:r>
      <w:r w:rsidR="0014624D">
        <w:t xml:space="preserve">developed using </w:t>
      </w:r>
      <w:r w:rsidR="00DB23E9">
        <w:t>a combination of HTML, Java</w:t>
      </w:r>
      <w:r w:rsidR="00C43C3B">
        <w:t>Script</w:t>
      </w:r>
      <w:r w:rsidR="005E3885">
        <w:t xml:space="preserve"> and CSS.</w:t>
      </w:r>
      <w:r w:rsidR="00F17FA3">
        <w:t xml:space="preserve"> </w:t>
      </w:r>
      <w:r w:rsidR="003A2659">
        <w:t>Hybrid application development is eas</w:t>
      </w:r>
      <w:r w:rsidR="00193CF0">
        <w:t>y</w:t>
      </w:r>
      <w:r w:rsidR="003A2659">
        <w:t xml:space="preserve"> to pick </w:t>
      </w:r>
      <w:r w:rsidR="00193CF0">
        <w:t xml:space="preserve">up </w:t>
      </w:r>
      <w:r w:rsidR="003A2659">
        <w:t xml:space="preserve">because it leverages web technologies that are </w:t>
      </w:r>
      <w:r w:rsidR="00193CF0">
        <w:t xml:space="preserve">widely used. Another advantage to hybrid application development is that </w:t>
      </w:r>
      <w:r w:rsidR="001149D9">
        <w:t>it embraces the write-once-run-anywhere philosophy.</w:t>
      </w:r>
    </w:p>
    <w:p w14:paraId="197B4FC2" w14:textId="77777777" w:rsidR="00874754" w:rsidRDefault="00874754" w:rsidP="00676E2B">
      <w:pPr>
        <w:pStyle w:val="NoSpacing"/>
        <w:ind w:left="720"/>
      </w:pPr>
    </w:p>
    <w:p w14:paraId="7E6E933F" w14:textId="77777777" w:rsidR="00563EEC" w:rsidRDefault="00563EEC" w:rsidP="00B36579">
      <w:pPr>
        <w:pStyle w:val="NoSpacing"/>
      </w:pPr>
    </w:p>
    <w:p w14:paraId="72EFB1E6" w14:textId="09DEE51E" w:rsidR="00B36579" w:rsidRDefault="00B36579" w:rsidP="00B36579">
      <w:pPr>
        <w:pStyle w:val="NoSpacing"/>
      </w:pPr>
      <w:r>
        <w:t xml:space="preserve">The @CMU mobile application is developed using the hybrid application approach </w:t>
      </w:r>
      <w:r w:rsidR="00563EEC">
        <w:t>not only because it aligns with the objective</w:t>
      </w:r>
      <w:r w:rsidR="00642178">
        <w:t>s</w:t>
      </w:r>
      <w:r w:rsidR="00563EEC">
        <w:t xml:space="preserve"> of </w:t>
      </w:r>
      <w:r w:rsidR="00642178">
        <w:t xml:space="preserve">the </w:t>
      </w:r>
      <w:r w:rsidR="00563EEC">
        <w:t xml:space="preserve">Mobile Application Development </w:t>
      </w:r>
      <w:r w:rsidR="00642178">
        <w:t xml:space="preserve">course, but also because it is </w:t>
      </w:r>
      <w:r w:rsidR="009F4230">
        <w:t>practical for fast-prototyping purposes</w:t>
      </w:r>
      <w:r w:rsidR="00F64528">
        <w:t xml:space="preserve"> (as is in the case of this independent study project)</w:t>
      </w:r>
      <w:r w:rsidR="009F4230">
        <w:t>.</w:t>
      </w:r>
      <w:r w:rsidR="00F64528">
        <w:t xml:space="preserve"> </w:t>
      </w:r>
      <w:r w:rsidR="00EC6D7A">
        <w:t>Th</w:t>
      </w:r>
      <w:r w:rsidR="007007B0">
        <w:t>e final product of the @CMU application could potentially evolve into native application</w:t>
      </w:r>
      <w:r w:rsidR="00211C45">
        <w:t>s</w:t>
      </w:r>
      <w:r w:rsidR="007007B0">
        <w:t xml:space="preserve"> if ne</w:t>
      </w:r>
      <w:r w:rsidR="003878A7">
        <w:t>ed be</w:t>
      </w:r>
      <w:r w:rsidR="007007B0">
        <w:t xml:space="preserve">, but </w:t>
      </w:r>
      <w:r w:rsidR="00211C45">
        <w:t xml:space="preserve">a </w:t>
      </w:r>
      <w:r w:rsidR="007007B0">
        <w:t xml:space="preserve">hybrid application </w:t>
      </w:r>
      <w:r w:rsidR="00E23154">
        <w:t>would</w:t>
      </w:r>
      <w:r w:rsidR="00211C45">
        <w:t xml:space="preserve"> s</w:t>
      </w:r>
      <w:r w:rsidR="004C4ED8">
        <w:t xml:space="preserve">uffice for </w:t>
      </w:r>
      <w:r w:rsidR="009E7EB0">
        <w:t>what this project aims to achieve</w:t>
      </w:r>
      <w:r w:rsidR="004C4ED8">
        <w:t>.</w:t>
      </w:r>
    </w:p>
    <w:p w14:paraId="66E7FC85" w14:textId="77777777" w:rsidR="000E1D07" w:rsidRDefault="000E1D07" w:rsidP="00494471">
      <w:pPr>
        <w:pStyle w:val="NoSpacing"/>
      </w:pPr>
    </w:p>
    <w:p w14:paraId="7551A16C" w14:textId="2F38C2DD" w:rsidR="001A595C" w:rsidRDefault="001A595C" w:rsidP="00494471">
      <w:pPr>
        <w:pStyle w:val="NoSpacing"/>
      </w:pPr>
    </w:p>
    <w:p w14:paraId="5C2E83FE" w14:textId="0C644F04" w:rsidR="00874754" w:rsidRDefault="00874754">
      <w:pPr>
        <w:rPr>
          <w:color w:val="262626" w:themeColor="text1" w:themeTint="D9"/>
          <w:sz w:val="20"/>
        </w:rPr>
      </w:pPr>
      <w:r>
        <w:br w:type="page"/>
      </w:r>
    </w:p>
    <w:p w14:paraId="7F3808B1" w14:textId="77777777" w:rsidR="005E4F76" w:rsidRDefault="005E4F76" w:rsidP="00494471">
      <w:pPr>
        <w:pStyle w:val="NoSpacing"/>
      </w:pPr>
    </w:p>
    <w:p w14:paraId="516DD005" w14:textId="241F3484" w:rsidR="005E4F76" w:rsidRDefault="005E4F76" w:rsidP="005E4F76">
      <w:pPr>
        <w:pStyle w:val="Heading2"/>
      </w:pPr>
      <w:bookmarkStart w:id="21" w:name="_Toc248685363"/>
      <w:r>
        <w:t>Application Features</w:t>
      </w:r>
      <w:bookmarkEnd w:id="21"/>
    </w:p>
    <w:p w14:paraId="57AAA6BE" w14:textId="77777777" w:rsidR="001A595C" w:rsidRDefault="001A595C" w:rsidP="00494471">
      <w:pPr>
        <w:pStyle w:val="NoSpacing"/>
      </w:pPr>
    </w:p>
    <w:p w14:paraId="48CBA043" w14:textId="1210079A" w:rsidR="001A595C" w:rsidRDefault="00822AAA" w:rsidP="00494471">
      <w:pPr>
        <w:pStyle w:val="NoSpacing"/>
      </w:pPr>
      <w:r>
        <w:t>This project intends to implement the following @CMU mobile application features:</w:t>
      </w:r>
    </w:p>
    <w:p w14:paraId="589058B8" w14:textId="77777777" w:rsidR="00AC3584" w:rsidRDefault="00AC3584" w:rsidP="00494471">
      <w:pPr>
        <w:pStyle w:val="NoSpacing"/>
      </w:pPr>
    </w:p>
    <w:p w14:paraId="14DA342B" w14:textId="77777777" w:rsidR="00822AAA" w:rsidRDefault="00822AAA" w:rsidP="00494471">
      <w:pPr>
        <w:pStyle w:val="NoSpacing"/>
      </w:pPr>
    </w:p>
    <w:p w14:paraId="0C005858" w14:textId="5623F7BA" w:rsidR="00822AAA" w:rsidRPr="00A51E31" w:rsidRDefault="00822AAA" w:rsidP="00822AAA">
      <w:pPr>
        <w:pStyle w:val="NoSpacing"/>
        <w:numPr>
          <w:ilvl w:val="0"/>
          <w:numId w:val="16"/>
        </w:numPr>
        <w:rPr>
          <w:b/>
        </w:rPr>
      </w:pPr>
      <w:r w:rsidRPr="00A51E31">
        <w:rPr>
          <w:b/>
        </w:rPr>
        <w:t>User Login</w:t>
      </w:r>
    </w:p>
    <w:p w14:paraId="2AAF7C2D" w14:textId="77777777" w:rsidR="00874754" w:rsidRDefault="00874754" w:rsidP="007A546B">
      <w:pPr>
        <w:pStyle w:val="NoSpacing"/>
        <w:ind w:left="720"/>
      </w:pPr>
    </w:p>
    <w:p w14:paraId="4F30C3A3" w14:textId="0F74A031" w:rsidR="007A546B" w:rsidRDefault="007A546B" w:rsidP="007A546B">
      <w:pPr>
        <w:pStyle w:val="NoSpacing"/>
        <w:ind w:left="720"/>
      </w:pPr>
      <w:r>
        <w:t xml:space="preserve">Access to information on @CMU requires </w:t>
      </w:r>
      <w:r w:rsidR="008F7C79">
        <w:t xml:space="preserve">user credential verification. Furthermore, </w:t>
      </w:r>
      <w:r w:rsidR="00980974">
        <w:t xml:space="preserve">access privileges will vary depending on the </w:t>
      </w:r>
      <w:r w:rsidR="003F0E3E">
        <w:t xml:space="preserve">identity </w:t>
      </w:r>
      <w:r w:rsidR="001F1A60">
        <w:t xml:space="preserve">of the </w:t>
      </w:r>
      <w:r w:rsidR="003F0E3E">
        <w:t>logged</w:t>
      </w:r>
      <w:r w:rsidR="001F1A60">
        <w:t>-in user.</w:t>
      </w:r>
      <w:r w:rsidR="005675C3">
        <w:t xml:space="preserve"> The user login page </w:t>
      </w:r>
      <w:r w:rsidR="000A414A">
        <w:t>handles access privilege management on behalf of the @CMU portal. User login is implemented as single-sign-on</w:t>
      </w:r>
      <w:r w:rsidR="000F1FDE">
        <w:t xml:space="preserve"> – user credentials are stored encrypted </w:t>
      </w:r>
      <w:r w:rsidR="00CF6B7A">
        <w:t>to facilitate</w:t>
      </w:r>
      <w:r w:rsidR="000F1FDE">
        <w:t xml:space="preserve"> subsequent APP launches.</w:t>
      </w:r>
    </w:p>
    <w:p w14:paraId="293B94C1" w14:textId="77777777" w:rsidR="00874754" w:rsidRDefault="00874754" w:rsidP="007A546B">
      <w:pPr>
        <w:pStyle w:val="NoSpacing"/>
        <w:ind w:left="720"/>
      </w:pPr>
    </w:p>
    <w:p w14:paraId="1500474B" w14:textId="77777777" w:rsidR="000F1FDE" w:rsidRDefault="000F1FDE" w:rsidP="007A546B">
      <w:pPr>
        <w:pStyle w:val="NoSpacing"/>
        <w:ind w:left="720"/>
      </w:pPr>
    </w:p>
    <w:p w14:paraId="3CE38305" w14:textId="3033B933" w:rsidR="00822AAA" w:rsidRPr="00874754" w:rsidRDefault="00CE064D" w:rsidP="00822AAA">
      <w:pPr>
        <w:pStyle w:val="NoSpacing"/>
        <w:numPr>
          <w:ilvl w:val="0"/>
          <w:numId w:val="16"/>
        </w:numPr>
        <w:rPr>
          <w:b/>
        </w:rPr>
      </w:pPr>
      <w:r w:rsidRPr="00874754">
        <w:rPr>
          <w:b/>
        </w:rPr>
        <w:t>Latest Blog Feed</w:t>
      </w:r>
    </w:p>
    <w:p w14:paraId="0E829B89" w14:textId="77777777" w:rsidR="000F3ECA" w:rsidRDefault="000F3ECA" w:rsidP="00A4791B">
      <w:pPr>
        <w:pStyle w:val="NoSpacing"/>
        <w:ind w:left="720"/>
      </w:pPr>
    </w:p>
    <w:p w14:paraId="273F542C" w14:textId="4964637E" w:rsidR="00874754" w:rsidRDefault="00A4791B" w:rsidP="00A4791B">
      <w:pPr>
        <w:pStyle w:val="NoSpacing"/>
        <w:ind w:left="720"/>
      </w:pPr>
      <w:r>
        <w:t xml:space="preserve">Latest blog feed delivers the latest </w:t>
      </w:r>
      <w:r w:rsidR="00244013">
        <w:t>blog post</w:t>
      </w:r>
      <w:r>
        <w:t xml:space="preserve"> updates </w:t>
      </w:r>
      <w:r w:rsidR="00DC08F9">
        <w:t>from</w:t>
      </w:r>
      <w:r>
        <w:t xml:space="preserve"> @CMU. </w:t>
      </w:r>
      <w:r w:rsidR="00BF081F">
        <w:t>Students can</w:t>
      </w:r>
      <w:r w:rsidR="00BD40DD">
        <w:t xml:space="preserve"> </w:t>
      </w:r>
      <w:r>
        <w:t xml:space="preserve">usually </w:t>
      </w:r>
      <w:r w:rsidR="00BF081F">
        <w:t xml:space="preserve">find information about latest campus events, internship opportunities, </w:t>
      </w:r>
      <w:r w:rsidR="00D87AB6">
        <w:t xml:space="preserve">available student accommodations, and so </w:t>
      </w:r>
      <w:r w:rsidR="00F95DD8">
        <w:t>forth</w:t>
      </w:r>
      <w:r w:rsidR="00D87AB6">
        <w:t>.</w:t>
      </w:r>
    </w:p>
    <w:p w14:paraId="2B49B9CF" w14:textId="77777777" w:rsidR="00F95DD8" w:rsidRDefault="00F95DD8" w:rsidP="00A4791B">
      <w:pPr>
        <w:pStyle w:val="NoSpacing"/>
        <w:ind w:left="720"/>
      </w:pPr>
    </w:p>
    <w:p w14:paraId="4FD24C0B" w14:textId="438CD215" w:rsidR="00A4791B" w:rsidRDefault="00244013" w:rsidP="00A4791B">
      <w:pPr>
        <w:pStyle w:val="NoSpacing"/>
        <w:ind w:left="720"/>
      </w:pPr>
      <w:r>
        <w:t xml:space="preserve"> </w:t>
      </w:r>
    </w:p>
    <w:p w14:paraId="7F263898" w14:textId="0000A474" w:rsidR="00822AAA" w:rsidRPr="00537E4F" w:rsidRDefault="00822AAA" w:rsidP="00822AAA">
      <w:pPr>
        <w:pStyle w:val="NoSpacing"/>
        <w:numPr>
          <w:ilvl w:val="0"/>
          <w:numId w:val="16"/>
        </w:numPr>
        <w:rPr>
          <w:b/>
        </w:rPr>
      </w:pPr>
      <w:r w:rsidRPr="00537E4F">
        <w:rPr>
          <w:b/>
        </w:rPr>
        <w:t>@CMU Member Contact Book</w:t>
      </w:r>
    </w:p>
    <w:p w14:paraId="407DCB9B" w14:textId="77777777" w:rsidR="00F95DD8" w:rsidRDefault="00F95DD8" w:rsidP="00516B9D">
      <w:pPr>
        <w:pStyle w:val="NoSpacing"/>
        <w:ind w:left="720"/>
      </w:pPr>
    </w:p>
    <w:p w14:paraId="0197FC41" w14:textId="77777777" w:rsidR="00F95DD8" w:rsidRDefault="00516B9D" w:rsidP="00516B9D">
      <w:pPr>
        <w:pStyle w:val="NoSpacing"/>
        <w:ind w:left="720"/>
      </w:pPr>
      <w:r>
        <w:t xml:space="preserve">The </w:t>
      </w:r>
      <w:r w:rsidR="00057DA2">
        <w:t xml:space="preserve">powerful </w:t>
      </w:r>
      <w:r>
        <w:t xml:space="preserve">student/alumni network </w:t>
      </w:r>
      <w:r w:rsidR="00B007FF">
        <w:t xml:space="preserve">is a CMU legacy </w:t>
      </w:r>
      <w:r w:rsidR="00057DA2">
        <w:t xml:space="preserve">the school is particular proud of. The @CMU member contact book </w:t>
      </w:r>
      <w:r w:rsidR="00A912EF">
        <w:t xml:space="preserve">provides a means to connect students and alumni. Students and alumni can keep in touch through the @CMU mobile application and keep each other updated with their career </w:t>
      </w:r>
      <w:r w:rsidR="00F95DD8">
        <w:t>plans.</w:t>
      </w:r>
    </w:p>
    <w:p w14:paraId="00187164" w14:textId="77777777" w:rsidR="00537E4F" w:rsidRDefault="00537E4F" w:rsidP="00516B9D">
      <w:pPr>
        <w:pStyle w:val="NoSpacing"/>
        <w:ind w:left="720"/>
      </w:pPr>
    </w:p>
    <w:p w14:paraId="2DAEB8C9" w14:textId="3EB4FDEA" w:rsidR="00516B9D" w:rsidRDefault="00A912EF" w:rsidP="00516B9D">
      <w:pPr>
        <w:pStyle w:val="NoSpacing"/>
        <w:ind w:left="720"/>
      </w:pPr>
      <w:r>
        <w:t xml:space="preserve"> </w:t>
      </w:r>
    </w:p>
    <w:p w14:paraId="33B1ACD7" w14:textId="163DBB4A" w:rsidR="00822AAA" w:rsidRPr="005126AB" w:rsidRDefault="00822AAA" w:rsidP="00822AAA">
      <w:pPr>
        <w:pStyle w:val="NoSpacing"/>
        <w:numPr>
          <w:ilvl w:val="0"/>
          <w:numId w:val="16"/>
        </w:numPr>
        <w:rPr>
          <w:b/>
        </w:rPr>
      </w:pPr>
      <w:r w:rsidRPr="005126AB">
        <w:rPr>
          <w:b/>
        </w:rPr>
        <w:t>Student Information by Category (in Substitution of Map &amp; Navigation Functionalities)</w:t>
      </w:r>
    </w:p>
    <w:p w14:paraId="1EE248B0" w14:textId="77777777" w:rsidR="008668E2" w:rsidRDefault="008668E2" w:rsidP="008668E2">
      <w:pPr>
        <w:pStyle w:val="NoSpacing"/>
        <w:ind w:left="720"/>
      </w:pPr>
    </w:p>
    <w:p w14:paraId="1496431F" w14:textId="1BD4A262" w:rsidR="008668E2" w:rsidRDefault="009F5A25" w:rsidP="008668E2">
      <w:pPr>
        <w:pStyle w:val="NoSpacing"/>
        <w:ind w:left="720"/>
      </w:pPr>
      <w:r>
        <w:t xml:space="preserve">The Student Information by Category section organizes </w:t>
      </w:r>
      <w:r w:rsidR="006C60B0">
        <w:t xml:space="preserve">blog posts and student information by their categories. The categories currently include program handbook, </w:t>
      </w:r>
      <w:r w:rsidR="005C4382">
        <w:t xml:space="preserve">internship, career, campus events, </w:t>
      </w:r>
      <w:r w:rsidR="003D44C0">
        <w:t xml:space="preserve">accommodation information, orientation information, </w:t>
      </w:r>
      <w:r w:rsidR="00BB226C">
        <w:t>and IT support (wireless connection setup, printer setup). These categories are subjected to change depending on how student information will be organized in the future.</w:t>
      </w:r>
    </w:p>
    <w:p w14:paraId="3D53B02B" w14:textId="77777777" w:rsidR="00E32FF5" w:rsidRDefault="00E32FF5">
      <w:pPr>
        <w:rPr>
          <w:rFonts w:eastAsiaTheme="majorEastAsia" w:cstheme="majorBidi"/>
          <w:b/>
          <w:bCs/>
          <w:color w:val="1F497D" w:themeColor="text2"/>
          <w:szCs w:val="26"/>
        </w:rPr>
      </w:pPr>
      <w:r>
        <w:br w:type="page"/>
      </w:r>
    </w:p>
    <w:p w14:paraId="518F4F54" w14:textId="77777777" w:rsidR="00E32FF5" w:rsidRDefault="00E32FF5" w:rsidP="00656EB5">
      <w:pPr>
        <w:pStyle w:val="Heading2"/>
        <w:sectPr w:rsidR="00E32FF5" w:rsidSect="00A0210D">
          <w:footerReference w:type="even" r:id="rId22"/>
          <w:footerReference w:type="default" r:id="rId23"/>
          <w:pgSz w:w="11900" w:h="16840"/>
          <w:pgMar w:top="1440" w:right="1800" w:bottom="1440" w:left="1800" w:header="708" w:footer="708" w:gutter="0"/>
          <w:cols w:space="708"/>
          <w:titlePg/>
          <w:docGrid w:linePitch="360"/>
        </w:sectPr>
      </w:pPr>
    </w:p>
    <w:p w14:paraId="6C1224A8" w14:textId="08A8DF68" w:rsidR="00656EB5" w:rsidRDefault="00656EB5" w:rsidP="00656EB5">
      <w:pPr>
        <w:pStyle w:val="Heading2"/>
      </w:pPr>
      <w:bookmarkStart w:id="22" w:name="_Toc248685364"/>
      <w:r>
        <w:t xml:space="preserve">User </w:t>
      </w:r>
      <w:r w:rsidR="00A67FDF">
        <w:t>Interface</w:t>
      </w:r>
      <w:r w:rsidR="008E4436">
        <w:t xml:space="preserve"> </w:t>
      </w:r>
      <w:r>
        <w:t>Design</w:t>
      </w:r>
      <w:bookmarkEnd w:id="22"/>
    </w:p>
    <w:p w14:paraId="5C9C4DEE" w14:textId="77777777" w:rsidR="00E30329" w:rsidRDefault="00E30329" w:rsidP="00E30329">
      <w:pPr>
        <w:pStyle w:val="NoSpacing"/>
      </w:pPr>
    </w:p>
    <w:p w14:paraId="0E2EEA43" w14:textId="38DDD7CB" w:rsidR="00772419" w:rsidRDefault="00893694" w:rsidP="00E30329">
      <w:pPr>
        <w:pStyle w:val="NoSpacing"/>
      </w:pPr>
      <w:r>
        <w:t xml:space="preserve">The figures in </w:t>
      </w:r>
      <w:r w:rsidR="00C97E4D">
        <w:t xml:space="preserve">section </w:t>
      </w:r>
      <w:r>
        <w:t xml:space="preserve">3.3 </w:t>
      </w:r>
      <w:r w:rsidR="00C97E4D">
        <w:t>outlines the overall user interface design of the @CMU mobile application.</w:t>
      </w:r>
      <w:r w:rsidR="00216BB9">
        <w:t xml:space="preserve"> </w:t>
      </w:r>
      <w:r w:rsidR="001E6907">
        <w:t xml:space="preserve">At the top level, the end-user will be able to navigate between the main APP sections (latest blog feeds, member contact book, student information) using the </w:t>
      </w:r>
      <w:r w:rsidR="00CC4A28">
        <w:t>navigation bar located</w:t>
      </w:r>
      <w:r w:rsidR="00F11A85">
        <w:t xml:space="preserve"> at the bottom of the </w:t>
      </w:r>
      <w:r w:rsidR="00A30EE0">
        <w:t>screen</w:t>
      </w:r>
      <w:r w:rsidR="00B609B8">
        <w:t>.</w:t>
      </w:r>
    </w:p>
    <w:p w14:paraId="2CA0ACBF" w14:textId="77777777" w:rsidR="00C97E4D" w:rsidRPr="00E30329" w:rsidRDefault="00C97E4D" w:rsidP="00E30329">
      <w:pPr>
        <w:pStyle w:val="NoSpacing"/>
      </w:pPr>
    </w:p>
    <w:p w14:paraId="44DBB402" w14:textId="010D24FB" w:rsidR="00E32FF5" w:rsidRDefault="00E30329" w:rsidP="00656EB5">
      <w:pPr>
        <w:pStyle w:val="NoSpacing"/>
      </w:pPr>
      <w:r>
        <w:rPr>
          <w:noProof/>
        </w:rPr>
        <w:drawing>
          <wp:inline distT="0" distB="0" distL="0" distR="0" wp14:anchorId="00F643EE" wp14:editId="466CF268">
            <wp:extent cx="8864600" cy="4338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4 at 12.08.20 AM.png"/>
                    <pic:cNvPicPr/>
                  </pic:nvPicPr>
                  <pic:blipFill>
                    <a:blip r:embed="rId24">
                      <a:extLst>
                        <a:ext uri="{28A0092B-C50C-407E-A947-70E740481C1C}">
                          <a14:useLocalDpi xmlns:a14="http://schemas.microsoft.com/office/drawing/2010/main" val="0"/>
                        </a:ext>
                      </a:extLst>
                    </a:blip>
                    <a:stretch>
                      <a:fillRect/>
                    </a:stretch>
                  </pic:blipFill>
                  <pic:spPr>
                    <a:xfrm>
                      <a:off x="0" y="0"/>
                      <a:ext cx="8864600" cy="4338955"/>
                    </a:xfrm>
                    <a:prstGeom prst="rect">
                      <a:avLst/>
                    </a:prstGeom>
                  </pic:spPr>
                </pic:pic>
              </a:graphicData>
            </a:graphic>
          </wp:inline>
        </w:drawing>
      </w:r>
    </w:p>
    <w:p w14:paraId="6A9CCABE" w14:textId="00921B76" w:rsidR="00970962" w:rsidRDefault="00B011FE" w:rsidP="00B011FE">
      <w:pPr>
        <w:pStyle w:val="Caption"/>
        <w:sectPr w:rsidR="00970962" w:rsidSect="00E32FF5">
          <w:pgSz w:w="16840" w:h="11901" w:orient="landscape"/>
          <w:pgMar w:top="1797" w:right="1440" w:bottom="1797" w:left="1440" w:header="709" w:footer="709" w:gutter="0"/>
          <w:cols w:space="708"/>
          <w:docGrid w:linePitch="360"/>
        </w:sectPr>
      </w:pPr>
      <w:r>
        <w:t xml:space="preserve">Figure </w:t>
      </w:r>
      <w:r w:rsidR="00554756">
        <w:fldChar w:fldCharType="begin"/>
      </w:r>
      <w:r w:rsidR="00554756">
        <w:instrText xml:space="preserve"> SEQ Fig</w:instrText>
      </w:r>
      <w:r w:rsidR="00554756">
        <w:instrText xml:space="preserve">ure \* ARABIC </w:instrText>
      </w:r>
      <w:r w:rsidR="00554756">
        <w:fldChar w:fldCharType="separate"/>
      </w:r>
      <w:r w:rsidR="00803D38">
        <w:rPr>
          <w:noProof/>
        </w:rPr>
        <w:t>11</w:t>
      </w:r>
      <w:r w:rsidR="00554756">
        <w:rPr>
          <w:noProof/>
        </w:rPr>
        <w:fldChar w:fldCharType="end"/>
      </w:r>
      <w:r>
        <w:t>: User interface design - overview</w:t>
      </w:r>
    </w:p>
    <w:p w14:paraId="15B7D23F" w14:textId="2270DE66" w:rsidR="004E7B32" w:rsidRDefault="00E1150B" w:rsidP="00656EB5">
      <w:pPr>
        <w:pStyle w:val="NoSpacing"/>
      </w:pPr>
      <w:r>
        <w:t xml:space="preserve">Each </w:t>
      </w:r>
      <w:r w:rsidR="00DC3581">
        <w:t xml:space="preserve">APP section showcases a list </w:t>
      </w:r>
      <w:r w:rsidR="005217CC">
        <w:t xml:space="preserve">of </w:t>
      </w:r>
      <w:r w:rsidR="00CE064D">
        <w:t>feed</w:t>
      </w:r>
      <w:r w:rsidR="00F87F46">
        <w:t>/member/category entries at the top level.</w:t>
      </w:r>
      <w:r w:rsidR="007C2801">
        <w:t xml:space="preserve"> </w:t>
      </w:r>
      <w:r w:rsidR="00FA7D6C">
        <w:t xml:space="preserve">The end-user can </w:t>
      </w:r>
      <w:r w:rsidR="006C1140">
        <w:t xml:space="preserve">then </w:t>
      </w:r>
      <w:r w:rsidR="00FA7D6C">
        <w:t xml:space="preserve">click on </w:t>
      </w:r>
      <w:r w:rsidR="00FA00FA">
        <w:t>each entry</w:t>
      </w:r>
      <w:r w:rsidR="00FA7D6C">
        <w:t xml:space="preserve"> to </w:t>
      </w:r>
      <w:r w:rsidR="009A0C7A">
        <w:t xml:space="preserve">have the application load </w:t>
      </w:r>
      <w:r w:rsidR="00D826EF">
        <w:t xml:space="preserve">a page </w:t>
      </w:r>
      <w:r w:rsidR="00AC7849">
        <w:t>consisting details about the specific entry</w:t>
      </w:r>
      <w:r w:rsidR="002A3E24">
        <w:t xml:space="preserve"> (as shown in </w:t>
      </w:r>
      <w:r w:rsidR="002A3E24">
        <w:fldChar w:fldCharType="begin"/>
      </w:r>
      <w:r w:rsidR="002A3E24">
        <w:instrText xml:space="preserve"> REF _Ref248494718 \h </w:instrText>
      </w:r>
      <w:r w:rsidR="002A3E24">
        <w:fldChar w:fldCharType="separate"/>
      </w:r>
      <w:r w:rsidR="00803D38">
        <w:t xml:space="preserve">Figure </w:t>
      </w:r>
      <w:r w:rsidR="00803D38">
        <w:rPr>
          <w:noProof/>
        </w:rPr>
        <w:t>12</w:t>
      </w:r>
      <w:r w:rsidR="00803D38">
        <w:t>: User interface design - detailed view</w:t>
      </w:r>
      <w:r w:rsidR="002A3E24">
        <w:fldChar w:fldCharType="end"/>
      </w:r>
      <w:r w:rsidR="002A3E24">
        <w:t>)</w:t>
      </w:r>
      <w:r w:rsidR="00D826EF">
        <w:t>.</w:t>
      </w:r>
      <w:r w:rsidR="00E92878">
        <w:t xml:space="preserve"> </w:t>
      </w:r>
    </w:p>
    <w:p w14:paraId="2A9D2579" w14:textId="77777777" w:rsidR="00992E40" w:rsidRDefault="00992E40" w:rsidP="00656EB5">
      <w:pPr>
        <w:pStyle w:val="NoSpacing"/>
      </w:pPr>
    </w:p>
    <w:p w14:paraId="71F1F0E8" w14:textId="0E7BE262" w:rsidR="00656EB5" w:rsidRPr="00656EB5" w:rsidRDefault="00C36A67" w:rsidP="00656EB5">
      <w:pPr>
        <w:pStyle w:val="NoSpacing"/>
      </w:pPr>
      <w:r>
        <w:rPr>
          <w:noProof/>
        </w:rPr>
        <w:drawing>
          <wp:inline distT="0" distB="0" distL="0" distR="0" wp14:anchorId="41A877E8" wp14:editId="485B6B91">
            <wp:extent cx="5270500" cy="4086860"/>
            <wp:effectExtent l="0" t="0" r="1270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1.12.02 AM.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086860"/>
                    </a:xfrm>
                    <a:prstGeom prst="rect">
                      <a:avLst/>
                    </a:prstGeom>
                  </pic:spPr>
                </pic:pic>
              </a:graphicData>
            </a:graphic>
          </wp:inline>
        </w:drawing>
      </w:r>
    </w:p>
    <w:p w14:paraId="73F1AF25" w14:textId="743AFE38" w:rsidR="004E7A9F" w:rsidRDefault="00B011FE" w:rsidP="00B011FE">
      <w:pPr>
        <w:pStyle w:val="Caption"/>
      </w:pPr>
      <w:bookmarkStart w:id="23" w:name="_Ref248494718"/>
      <w:r>
        <w:t xml:space="preserve">Figure </w:t>
      </w:r>
      <w:r w:rsidR="00554756">
        <w:fldChar w:fldCharType="begin"/>
      </w:r>
      <w:r w:rsidR="00554756">
        <w:instrText xml:space="preserve"> SEQ Figure \* ARABIC </w:instrText>
      </w:r>
      <w:r w:rsidR="00554756">
        <w:fldChar w:fldCharType="separate"/>
      </w:r>
      <w:r w:rsidR="00803D38">
        <w:rPr>
          <w:noProof/>
        </w:rPr>
        <w:t>12</w:t>
      </w:r>
      <w:r w:rsidR="00554756">
        <w:rPr>
          <w:noProof/>
        </w:rPr>
        <w:fldChar w:fldCharType="end"/>
      </w:r>
      <w:r>
        <w:t>: User interface design - detailed view</w:t>
      </w:r>
      <w:bookmarkEnd w:id="23"/>
    </w:p>
    <w:p w14:paraId="5C6C2EC8" w14:textId="77777777" w:rsidR="00A67FDF" w:rsidRDefault="00A67FDF" w:rsidP="00494471">
      <w:pPr>
        <w:pStyle w:val="NoSpacing"/>
      </w:pPr>
    </w:p>
    <w:p w14:paraId="51E9C6A2" w14:textId="77777777" w:rsidR="00DD375E" w:rsidRDefault="00DD375E" w:rsidP="00494471">
      <w:pPr>
        <w:pStyle w:val="NoSpacing"/>
      </w:pPr>
    </w:p>
    <w:p w14:paraId="39745DF4" w14:textId="77777777" w:rsidR="00C36A67" w:rsidRDefault="00C36A67" w:rsidP="00494471">
      <w:pPr>
        <w:pStyle w:val="NoSpacing"/>
      </w:pPr>
    </w:p>
    <w:p w14:paraId="25F737F3" w14:textId="77777777" w:rsidR="0097685B" w:rsidRDefault="0097685B">
      <w:pPr>
        <w:rPr>
          <w:rFonts w:eastAsiaTheme="majorEastAsia" w:cstheme="majorBidi"/>
          <w:b/>
          <w:bCs/>
          <w:color w:val="1F497D" w:themeColor="text2"/>
          <w:szCs w:val="26"/>
        </w:rPr>
      </w:pPr>
      <w:r>
        <w:br w:type="page"/>
      </w:r>
    </w:p>
    <w:p w14:paraId="06E86AFE" w14:textId="26BFC50D" w:rsidR="004F77FA" w:rsidRDefault="004E7A9F" w:rsidP="004E7A9F">
      <w:pPr>
        <w:pStyle w:val="Heading2"/>
      </w:pPr>
      <w:bookmarkStart w:id="24" w:name="_Toc248685365"/>
      <w:r>
        <w:t>Web Service Client Development</w:t>
      </w:r>
      <w:bookmarkEnd w:id="24"/>
    </w:p>
    <w:p w14:paraId="1C723DA2" w14:textId="77777777" w:rsidR="004F77FA" w:rsidRDefault="004F77FA" w:rsidP="004F77FA">
      <w:pPr>
        <w:pStyle w:val="NoSpacing"/>
      </w:pPr>
    </w:p>
    <w:p w14:paraId="634AE17C" w14:textId="77777777" w:rsidR="00BB28C6" w:rsidRDefault="00BB28C6" w:rsidP="004F77FA">
      <w:pPr>
        <w:pStyle w:val="NoSpacing"/>
      </w:pPr>
    </w:p>
    <w:p w14:paraId="75C4E50F" w14:textId="2B475E03" w:rsidR="00BB28C6" w:rsidRDefault="00BB28C6" w:rsidP="00BB28C6">
      <w:pPr>
        <w:pStyle w:val="Heading3"/>
      </w:pPr>
      <w:bookmarkStart w:id="25" w:name="_Toc248685366"/>
      <w:r>
        <w:t>Application Flow</w:t>
      </w:r>
      <w:bookmarkEnd w:id="25"/>
    </w:p>
    <w:p w14:paraId="1CCFD6C2" w14:textId="77777777" w:rsidR="003A41EF" w:rsidRDefault="003A41EF" w:rsidP="004F77FA">
      <w:pPr>
        <w:pStyle w:val="NoSpacing"/>
      </w:pPr>
    </w:p>
    <w:p w14:paraId="182A2FE9" w14:textId="22EC91BD" w:rsidR="0097685B" w:rsidRDefault="0097685B" w:rsidP="004F77FA">
      <w:pPr>
        <w:pStyle w:val="NoSpacing"/>
      </w:pPr>
      <w:r>
        <w:t xml:space="preserve">The diagram below </w:t>
      </w:r>
      <w:r w:rsidR="00E45C58">
        <w:t xml:space="preserve">depicts the flow of the @CMU mobile application as a web service client. </w:t>
      </w:r>
      <w:r w:rsidR="00EF7547">
        <w:t xml:space="preserve">Essentially each </w:t>
      </w:r>
      <w:r w:rsidR="0056685D">
        <w:t xml:space="preserve">view transition will trigger a web service call to fire from the device. </w:t>
      </w:r>
      <w:r w:rsidR="008E6E98">
        <w:t xml:space="preserve">Once the response to received from the web service server, the view </w:t>
      </w:r>
      <w:r w:rsidR="00C4652A">
        <w:t xml:space="preserve">on the client end </w:t>
      </w:r>
      <w:r w:rsidR="008E6E98">
        <w:t xml:space="preserve">is updated with the </w:t>
      </w:r>
      <w:r w:rsidR="00C4652A">
        <w:t>content of the response.</w:t>
      </w:r>
    </w:p>
    <w:p w14:paraId="3CF61EB7" w14:textId="77777777" w:rsidR="005062D1" w:rsidRDefault="005062D1" w:rsidP="004F77FA">
      <w:pPr>
        <w:pStyle w:val="NoSpacing"/>
      </w:pPr>
    </w:p>
    <w:p w14:paraId="257CADD3" w14:textId="77777777" w:rsidR="0097685B" w:rsidRDefault="0097685B" w:rsidP="004F77FA">
      <w:pPr>
        <w:pStyle w:val="NoSpacing"/>
      </w:pPr>
    </w:p>
    <w:p w14:paraId="568319B6" w14:textId="19F68309" w:rsidR="00B8239E" w:rsidRDefault="00BE46EC" w:rsidP="004F77FA">
      <w:pPr>
        <w:pStyle w:val="NoSpacing"/>
      </w:pPr>
      <w:r>
        <w:rPr>
          <w:noProof/>
        </w:rPr>
        <w:drawing>
          <wp:inline distT="0" distB="0" distL="0" distR="0" wp14:anchorId="210DA3AC" wp14:editId="1A510522">
            <wp:extent cx="5482089" cy="597570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Flow.jpg"/>
                    <pic:cNvPicPr/>
                  </pic:nvPicPr>
                  <pic:blipFill rotWithShape="1">
                    <a:blip r:embed="rId26">
                      <a:extLst>
                        <a:ext uri="{28A0092B-C50C-407E-A947-70E740481C1C}">
                          <a14:useLocalDpi xmlns:a14="http://schemas.microsoft.com/office/drawing/2010/main" val="0"/>
                        </a:ext>
                      </a:extLst>
                    </a:blip>
                    <a:srcRect r="11673"/>
                    <a:stretch/>
                  </pic:blipFill>
                  <pic:spPr bwMode="auto">
                    <a:xfrm>
                      <a:off x="0" y="0"/>
                      <a:ext cx="5482089" cy="5975701"/>
                    </a:xfrm>
                    <a:prstGeom prst="rect">
                      <a:avLst/>
                    </a:prstGeom>
                    <a:ln>
                      <a:noFill/>
                    </a:ln>
                    <a:extLst>
                      <a:ext uri="{53640926-AAD7-44d8-BBD7-CCE9431645EC}">
                        <a14:shadowObscured xmlns:a14="http://schemas.microsoft.com/office/drawing/2010/main"/>
                      </a:ext>
                    </a:extLst>
                  </pic:spPr>
                </pic:pic>
              </a:graphicData>
            </a:graphic>
          </wp:inline>
        </w:drawing>
      </w:r>
    </w:p>
    <w:p w14:paraId="4AB93733" w14:textId="01D3894F" w:rsidR="00BB28C6" w:rsidRDefault="00BE46EC" w:rsidP="00BE46EC">
      <w:pPr>
        <w:pStyle w:val="Caption"/>
      </w:pPr>
      <w:r>
        <w:t xml:space="preserve">Figure </w:t>
      </w:r>
      <w:r w:rsidR="00554756">
        <w:fldChar w:fldCharType="begin"/>
      </w:r>
      <w:r w:rsidR="00554756">
        <w:instrText xml:space="preserve"> SEQ Figure \* ARABIC </w:instrText>
      </w:r>
      <w:r w:rsidR="00554756">
        <w:fldChar w:fldCharType="separate"/>
      </w:r>
      <w:r w:rsidR="00803D38">
        <w:rPr>
          <w:noProof/>
        </w:rPr>
        <w:t>13</w:t>
      </w:r>
      <w:r w:rsidR="00554756">
        <w:rPr>
          <w:noProof/>
        </w:rPr>
        <w:fldChar w:fldCharType="end"/>
      </w:r>
      <w:r>
        <w:t>: Application Flow</w:t>
      </w:r>
    </w:p>
    <w:p w14:paraId="664C7C9B" w14:textId="77777777" w:rsidR="00E62133" w:rsidRPr="00E62133" w:rsidRDefault="00E62133" w:rsidP="00E62133"/>
    <w:p w14:paraId="313E9F87" w14:textId="77777777" w:rsidR="00BE46EC" w:rsidRDefault="00BE46EC" w:rsidP="004F77FA">
      <w:pPr>
        <w:pStyle w:val="NoSpacing"/>
      </w:pPr>
    </w:p>
    <w:p w14:paraId="41CA02F2" w14:textId="77777777" w:rsidR="00D36BCC" w:rsidRDefault="00D36BCC">
      <w:pPr>
        <w:rPr>
          <w:rFonts w:eastAsiaTheme="majorEastAsia" w:cstheme="majorBidi"/>
          <w:b/>
          <w:bCs/>
          <w:color w:val="17365D" w:themeColor="text2" w:themeShade="BF"/>
          <w:sz w:val="22"/>
        </w:rPr>
      </w:pPr>
      <w:r>
        <w:br w:type="page"/>
      </w:r>
    </w:p>
    <w:p w14:paraId="65B33A8E" w14:textId="3B763B34" w:rsidR="004F77FA" w:rsidRDefault="00B8239E" w:rsidP="00B8239E">
      <w:pPr>
        <w:pStyle w:val="Heading3"/>
      </w:pPr>
      <w:bookmarkStart w:id="26" w:name="_Toc248685367"/>
      <w:r>
        <w:t xml:space="preserve">Asynchronous </w:t>
      </w:r>
      <w:r w:rsidR="003C750D">
        <w:t>Web Service Calls</w:t>
      </w:r>
      <w:r>
        <w:t xml:space="preserve"> </w:t>
      </w:r>
      <w:r w:rsidR="00683C3A">
        <w:t>using</w:t>
      </w:r>
      <w:r>
        <w:t xml:space="preserve"> AJAX</w:t>
      </w:r>
      <w:bookmarkEnd w:id="26"/>
    </w:p>
    <w:p w14:paraId="7F292313" w14:textId="77777777" w:rsidR="00733E01" w:rsidRDefault="00733E01" w:rsidP="004F77FA">
      <w:pPr>
        <w:pStyle w:val="NoSpacing"/>
      </w:pPr>
    </w:p>
    <w:p w14:paraId="2331D86B" w14:textId="77777777" w:rsidR="008551A6" w:rsidRDefault="00613BA9" w:rsidP="004F77FA">
      <w:pPr>
        <w:pStyle w:val="NoSpacing"/>
      </w:pPr>
      <w:r>
        <w:t xml:space="preserve">A vital part of </w:t>
      </w:r>
      <w:r w:rsidR="00517D39">
        <w:t>human-computer</w:t>
      </w:r>
      <w:r>
        <w:t xml:space="preserve"> </w:t>
      </w:r>
      <w:r w:rsidR="00517D39">
        <w:t xml:space="preserve">interface </w:t>
      </w:r>
      <w:r>
        <w:t xml:space="preserve">design is to </w:t>
      </w:r>
      <w:r w:rsidR="00517D39">
        <w:t xml:space="preserve">provide the audience an interactive user experience. </w:t>
      </w:r>
      <w:r w:rsidR="00421AB6">
        <w:t xml:space="preserve">In other words, the user interface must be reactive to user intervention </w:t>
      </w:r>
      <w:r w:rsidR="00BF039D">
        <w:t>at all times – even while the device is awaiting specific web service calls to respond.</w:t>
      </w:r>
      <w:r w:rsidR="00AD3EA4">
        <w:t xml:space="preserve"> </w:t>
      </w:r>
      <w:r w:rsidR="0007386E">
        <w:t xml:space="preserve">Consequently, all web service calls must be non-blocking. </w:t>
      </w:r>
    </w:p>
    <w:p w14:paraId="4F5AA883" w14:textId="77777777" w:rsidR="008551A6" w:rsidRDefault="008551A6" w:rsidP="004F77FA">
      <w:pPr>
        <w:pStyle w:val="NoSpacing"/>
      </w:pPr>
    </w:p>
    <w:p w14:paraId="327419B5" w14:textId="49934601" w:rsidR="003C750D" w:rsidRDefault="00397D75" w:rsidP="004F77FA">
      <w:pPr>
        <w:pStyle w:val="NoSpacing"/>
      </w:pPr>
      <w:r>
        <w:t xml:space="preserve">AJAX </w:t>
      </w:r>
      <w:r w:rsidR="00F8676B">
        <w:t xml:space="preserve">is a resort that </w:t>
      </w:r>
      <w:r>
        <w:t xml:space="preserve">helps </w:t>
      </w:r>
      <w:r w:rsidR="00F8676B">
        <w:t>with developing a</w:t>
      </w:r>
      <w:r>
        <w:t>synchronous web service</w:t>
      </w:r>
      <w:r w:rsidR="00F8676B">
        <w:t xml:space="preserve"> calls.</w:t>
      </w:r>
      <w:r w:rsidR="005C6407">
        <w:t xml:space="preserve"> </w:t>
      </w:r>
      <w:r w:rsidR="00056076">
        <w:t>An AJAX c</w:t>
      </w:r>
      <w:r w:rsidR="007F4E95">
        <w:t xml:space="preserve">all </w:t>
      </w:r>
      <w:r w:rsidR="00056076">
        <w:t xml:space="preserve">consists of service call </w:t>
      </w:r>
      <w:r w:rsidR="007F4E95">
        <w:t xml:space="preserve">parameters </w:t>
      </w:r>
      <w:r w:rsidR="00056076">
        <w:t>and a callback function.</w:t>
      </w:r>
      <w:r w:rsidR="00105068">
        <w:t xml:space="preserve"> The callback function implements the procedure to be taken after the response to the service has been received</w:t>
      </w:r>
      <w:r w:rsidR="009946C4">
        <w:t xml:space="preserve">, and executes </w:t>
      </w:r>
      <w:r w:rsidR="00105068">
        <w:t>asynchronous</w:t>
      </w:r>
      <w:r w:rsidR="009946C4">
        <w:t>ly.</w:t>
      </w:r>
    </w:p>
    <w:p w14:paraId="0D6FEEBB" w14:textId="77777777" w:rsidR="00F768E5" w:rsidRDefault="00F768E5" w:rsidP="004F77FA">
      <w:pPr>
        <w:pStyle w:val="NoSpacing"/>
      </w:pPr>
    </w:p>
    <w:p w14:paraId="1A2638A1" w14:textId="5161471C" w:rsidR="00F768E5" w:rsidRDefault="00F14DD6" w:rsidP="004F77FA">
      <w:pPr>
        <w:pStyle w:val="NoSpacing"/>
      </w:pPr>
      <w:r>
        <w:t xml:space="preserve">When an AJAX web service call fires, the program does not block while waiting for the response from the server. Rather, the application continues with </w:t>
      </w:r>
      <w:r w:rsidR="00F854B6">
        <w:t>program execution and the block of code handling the web service response is called when the response is received.</w:t>
      </w:r>
      <w:r w:rsidR="001C0F86">
        <w:t xml:space="preserve"> </w:t>
      </w:r>
      <w:r w:rsidR="00557014">
        <w:t>The code snippet b</w:t>
      </w:r>
      <w:r w:rsidR="001C0F86">
        <w:t xml:space="preserve">elow </w:t>
      </w:r>
      <w:r w:rsidR="00CE1593">
        <w:t>demonstrates how an AJAX call is typically implemented.</w:t>
      </w:r>
    </w:p>
    <w:p w14:paraId="287B167C" w14:textId="77777777" w:rsidR="000A00CD" w:rsidRDefault="000A00CD" w:rsidP="004F77FA">
      <w:pPr>
        <w:pStyle w:val="NoSpacing"/>
      </w:pPr>
    </w:p>
    <w:p w14:paraId="54116644" w14:textId="31F16BF5" w:rsidR="00B45345" w:rsidRDefault="00557014" w:rsidP="004F77FA">
      <w:pPr>
        <w:pStyle w:val="NoSpacing"/>
      </w:pPr>
      <w:r>
        <w:rPr>
          <w:noProof/>
        </w:rPr>
        <mc:AlternateContent>
          <mc:Choice Requires="wps">
            <w:drawing>
              <wp:anchor distT="0" distB="0" distL="114300" distR="114300" simplePos="0" relativeHeight="251679744" behindDoc="0" locked="0" layoutInCell="1" allowOverlap="1" wp14:anchorId="34417192" wp14:editId="36AC15F6">
                <wp:simplePos x="0" y="0"/>
                <wp:positionH relativeFrom="column">
                  <wp:posOffset>0</wp:posOffset>
                </wp:positionH>
                <wp:positionV relativeFrom="paragraph">
                  <wp:posOffset>197485</wp:posOffset>
                </wp:positionV>
                <wp:extent cx="5257800" cy="44577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44577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9BF2AA" w14:textId="77777777" w:rsidR="003655B3" w:rsidRDefault="003655B3" w:rsidP="00557014">
                            <w:pPr>
                              <w:pStyle w:val="Quote"/>
                            </w:pPr>
                          </w:p>
                          <w:p w14:paraId="56FD7C92" w14:textId="43C85CC6" w:rsidR="003655B3" w:rsidRDefault="003655B3" w:rsidP="00557014">
                            <w:pPr>
                              <w:pStyle w:val="Quote"/>
                            </w:pPr>
                            <w:proofErr w:type="gramStart"/>
                            <w:r>
                              <w:t>function</w:t>
                            </w:r>
                            <w:proofErr w:type="gramEnd"/>
                            <w:r>
                              <w:t xml:space="preserve"> </w:t>
                            </w:r>
                            <w:proofErr w:type="spellStart"/>
                            <w:r>
                              <w:t>callAJAX</w:t>
                            </w:r>
                            <w:proofErr w:type="spellEnd"/>
                            <w:r>
                              <w:t>() {</w:t>
                            </w:r>
                          </w:p>
                          <w:p w14:paraId="2E695358" w14:textId="77777777" w:rsidR="003655B3" w:rsidRDefault="003655B3" w:rsidP="009902FD">
                            <w:pPr>
                              <w:pStyle w:val="Quote"/>
                            </w:pPr>
                          </w:p>
                          <w:p w14:paraId="0D1A7B68" w14:textId="77777777" w:rsidR="003655B3" w:rsidRDefault="003655B3" w:rsidP="009902FD">
                            <w:pPr>
                              <w:pStyle w:val="Quote"/>
                              <w:ind w:firstLine="720"/>
                            </w:pPr>
                            <w:proofErr w:type="gramStart"/>
                            <w:r>
                              <w:t>$.</w:t>
                            </w:r>
                            <w:proofErr w:type="spellStart"/>
                            <w:r>
                              <w:t>ajax</w:t>
                            </w:r>
                            <w:proofErr w:type="spellEnd"/>
                            <w:proofErr w:type="gramEnd"/>
                            <w:r>
                              <w:t>({</w:t>
                            </w:r>
                          </w:p>
                          <w:p w14:paraId="7F60F83D" w14:textId="77777777" w:rsidR="003655B3" w:rsidRDefault="003655B3" w:rsidP="009902FD">
                            <w:pPr>
                              <w:pStyle w:val="Quote"/>
                              <w:ind w:firstLine="720"/>
                            </w:pPr>
                            <w:r>
                              <w:tab/>
                            </w:r>
                          </w:p>
                          <w:p w14:paraId="4BFCF243" w14:textId="46202788" w:rsidR="003655B3" w:rsidRDefault="003655B3" w:rsidP="009902FD">
                            <w:pPr>
                              <w:pStyle w:val="Quote"/>
                              <w:ind w:left="720" w:firstLine="720"/>
                            </w:pPr>
                            <w:proofErr w:type="spellStart"/>
                            <w:proofErr w:type="gramStart"/>
                            <w:r>
                              <w:t>url</w:t>
                            </w:r>
                            <w:proofErr w:type="spellEnd"/>
                            <w:proofErr w:type="gramEnd"/>
                            <w:r>
                              <w:t xml:space="preserve"> : call.URL,</w:t>
                            </w:r>
                          </w:p>
                          <w:p w14:paraId="41E6D7FF" w14:textId="4BA37D29" w:rsidR="003655B3" w:rsidRDefault="003655B3" w:rsidP="009902FD">
                            <w:pPr>
                              <w:pStyle w:val="Quote"/>
                              <w:ind w:firstLine="720"/>
                            </w:pPr>
                            <w:r>
                              <w:tab/>
                            </w:r>
                            <w:proofErr w:type="gramStart"/>
                            <w:r>
                              <w:t>type</w:t>
                            </w:r>
                            <w:proofErr w:type="gramEnd"/>
                            <w:r>
                              <w:t xml:space="preserve"> : </w:t>
                            </w:r>
                            <w:proofErr w:type="spellStart"/>
                            <w:r>
                              <w:t>call.type</w:t>
                            </w:r>
                            <w:proofErr w:type="spellEnd"/>
                            <w:r>
                              <w:t>,</w:t>
                            </w:r>
                          </w:p>
                          <w:p w14:paraId="4FF91B71" w14:textId="1BB17140" w:rsidR="003655B3" w:rsidRDefault="003655B3" w:rsidP="009902FD">
                            <w:pPr>
                              <w:pStyle w:val="Quote"/>
                              <w:ind w:firstLine="720"/>
                            </w:pPr>
                            <w:r>
                              <w:tab/>
                            </w:r>
                            <w:proofErr w:type="spellStart"/>
                            <w:proofErr w:type="gramStart"/>
                            <w:r>
                              <w:t>dataType</w:t>
                            </w:r>
                            <w:proofErr w:type="spellEnd"/>
                            <w:proofErr w:type="gramEnd"/>
                            <w:r>
                              <w:t xml:space="preserve"> : "application/</w:t>
                            </w:r>
                            <w:proofErr w:type="spellStart"/>
                            <w:r>
                              <w:t>json</w:t>
                            </w:r>
                            <w:proofErr w:type="spellEnd"/>
                            <w:r>
                              <w:t>",</w:t>
                            </w:r>
                          </w:p>
                          <w:p w14:paraId="229E94AC" w14:textId="4E33154B" w:rsidR="003655B3" w:rsidRDefault="003655B3" w:rsidP="009902FD">
                            <w:pPr>
                              <w:pStyle w:val="Quote"/>
                              <w:ind w:firstLine="720"/>
                            </w:pPr>
                            <w:r>
                              <w:tab/>
                            </w:r>
                            <w:proofErr w:type="gramStart"/>
                            <w:r>
                              <w:t>data</w:t>
                            </w:r>
                            <w:proofErr w:type="gramEnd"/>
                            <w:r>
                              <w:t xml:space="preserve"> : data,</w:t>
                            </w:r>
                          </w:p>
                          <w:p w14:paraId="38BA3D10" w14:textId="50C25F81" w:rsidR="003655B3" w:rsidRDefault="003655B3" w:rsidP="009902FD">
                            <w:pPr>
                              <w:pStyle w:val="Quote"/>
                              <w:ind w:firstLine="720"/>
                            </w:pPr>
                            <w:r>
                              <w:tab/>
                            </w:r>
                            <w:proofErr w:type="gramStart"/>
                            <w:r>
                              <w:t>complete</w:t>
                            </w:r>
                            <w:proofErr w:type="gramEnd"/>
                            <w:r>
                              <w:t xml:space="preserve"> : function(response) {</w:t>
                            </w:r>
                          </w:p>
                          <w:p w14:paraId="4D65394D" w14:textId="77777777" w:rsidR="003655B3" w:rsidRDefault="003655B3" w:rsidP="009902FD">
                            <w:pPr>
                              <w:pStyle w:val="Quote"/>
                              <w:ind w:left="1440" w:firstLine="720"/>
                            </w:pPr>
                          </w:p>
                          <w:p w14:paraId="1452F039" w14:textId="03F44770" w:rsidR="003655B3" w:rsidRDefault="003655B3" w:rsidP="009902FD">
                            <w:pPr>
                              <w:pStyle w:val="Quote"/>
                              <w:ind w:left="1440" w:firstLine="720"/>
                            </w:pPr>
                            <w:r>
                              <w:t xml:space="preserve">/* </w:t>
                            </w:r>
                          </w:p>
                          <w:p w14:paraId="363879E9" w14:textId="77777777" w:rsidR="003655B3" w:rsidRDefault="003655B3" w:rsidP="009902FD">
                            <w:pPr>
                              <w:pStyle w:val="Quote"/>
                              <w:ind w:left="1440" w:firstLine="720"/>
                            </w:pPr>
                            <w:r>
                              <w:t xml:space="preserve"> * </w:t>
                            </w:r>
                            <w:proofErr w:type="gramStart"/>
                            <w:r>
                              <w:t>this</w:t>
                            </w:r>
                            <w:proofErr w:type="gramEnd"/>
                            <w:r>
                              <w:t xml:space="preserve"> anonymous function implements the AJAX callback </w:t>
                            </w:r>
                          </w:p>
                          <w:p w14:paraId="733488FF" w14:textId="1B075533" w:rsidR="003655B3" w:rsidRDefault="003655B3" w:rsidP="009902FD">
                            <w:pPr>
                              <w:pStyle w:val="Quote"/>
                              <w:ind w:left="1440" w:firstLine="720"/>
                            </w:pPr>
                            <w:r>
                              <w:t xml:space="preserve"> */</w:t>
                            </w:r>
                            <w:r>
                              <w:tab/>
                            </w:r>
                            <w:r>
                              <w:tab/>
                            </w:r>
                            <w:r>
                              <w:tab/>
                            </w:r>
                          </w:p>
                          <w:p w14:paraId="035C3EC7" w14:textId="77777777" w:rsidR="003655B3" w:rsidRDefault="003655B3" w:rsidP="009902FD">
                            <w:pPr>
                              <w:pStyle w:val="Quote"/>
                              <w:ind w:firstLine="720"/>
                            </w:pPr>
                          </w:p>
                          <w:p w14:paraId="5BC55997" w14:textId="417896AC" w:rsidR="003655B3" w:rsidRDefault="003655B3" w:rsidP="009902FD">
                            <w:pPr>
                              <w:pStyle w:val="Quote"/>
                              <w:ind w:left="1440" w:firstLine="720"/>
                            </w:pPr>
                            <w:proofErr w:type="gramStart"/>
                            <w:r>
                              <w:t>if</w:t>
                            </w:r>
                            <w:proofErr w:type="gramEnd"/>
                            <w:r>
                              <w:t xml:space="preserve"> (</w:t>
                            </w:r>
                            <w:proofErr w:type="spellStart"/>
                            <w:r>
                              <w:t>response.status</w:t>
                            </w:r>
                            <w:proofErr w:type="spellEnd"/>
                            <w:r>
                              <w:t xml:space="preserve"> == 0) {</w:t>
                            </w:r>
                          </w:p>
                          <w:p w14:paraId="5984C61B" w14:textId="008582D6" w:rsidR="003655B3" w:rsidRDefault="003655B3" w:rsidP="009902FD">
                            <w:pPr>
                              <w:pStyle w:val="Quote"/>
                              <w:ind w:firstLine="720"/>
                            </w:pPr>
                            <w:r>
                              <w:tab/>
                            </w:r>
                            <w:r>
                              <w:tab/>
                            </w:r>
                            <w:r>
                              <w:tab/>
                              <w:t>//browser could be on offline mode</w:t>
                            </w:r>
                          </w:p>
                          <w:p w14:paraId="55B0D6DE" w14:textId="18F0872C" w:rsidR="003655B3" w:rsidRDefault="003655B3" w:rsidP="009902FD">
                            <w:pPr>
                              <w:pStyle w:val="Quote"/>
                              <w:ind w:firstLine="720"/>
                            </w:pPr>
                            <w:r>
                              <w:tab/>
                            </w:r>
                            <w:r>
                              <w:tab/>
                              <w:t xml:space="preserve">} </w:t>
                            </w:r>
                            <w:proofErr w:type="gramStart"/>
                            <w:r>
                              <w:t>else</w:t>
                            </w:r>
                            <w:proofErr w:type="gramEnd"/>
                            <w:r>
                              <w:t xml:space="preserve"> if (</w:t>
                            </w:r>
                            <w:proofErr w:type="spellStart"/>
                            <w:r>
                              <w:t>response.status</w:t>
                            </w:r>
                            <w:proofErr w:type="spellEnd"/>
                            <w:r>
                              <w:t xml:space="preserve"> == 404) {</w:t>
                            </w:r>
                          </w:p>
                          <w:p w14:paraId="6F9E868F" w14:textId="0AB86929" w:rsidR="003655B3" w:rsidRDefault="003655B3" w:rsidP="009902FD">
                            <w:pPr>
                              <w:pStyle w:val="Quote"/>
                              <w:ind w:firstLine="720"/>
                            </w:pPr>
                            <w:r>
                              <w:tab/>
                            </w:r>
                            <w:r>
                              <w:tab/>
                            </w:r>
                            <w:r>
                              <w:tab/>
                              <w:t>//404 error</w:t>
                            </w:r>
                          </w:p>
                          <w:p w14:paraId="1FCE99D7" w14:textId="3DAE7B2E" w:rsidR="003655B3" w:rsidRDefault="003655B3" w:rsidP="009902FD">
                            <w:pPr>
                              <w:pStyle w:val="Quote"/>
                              <w:ind w:firstLine="720"/>
                            </w:pPr>
                            <w:r>
                              <w:tab/>
                            </w:r>
                            <w:r>
                              <w:tab/>
                              <w:t xml:space="preserve">} </w:t>
                            </w:r>
                            <w:proofErr w:type="gramStart"/>
                            <w:r>
                              <w:t>else</w:t>
                            </w:r>
                            <w:proofErr w:type="gramEnd"/>
                            <w:r>
                              <w:t xml:space="preserve"> {</w:t>
                            </w:r>
                          </w:p>
                          <w:p w14:paraId="53F0A37F" w14:textId="1D2053EE" w:rsidR="003655B3" w:rsidRDefault="003655B3" w:rsidP="009902FD">
                            <w:pPr>
                              <w:pStyle w:val="Quote"/>
                              <w:ind w:firstLine="720"/>
                            </w:pPr>
                            <w:r>
                              <w:tab/>
                            </w:r>
                            <w:r>
                              <w:tab/>
                            </w:r>
                            <w:r>
                              <w:tab/>
                            </w:r>
                            <w:proofErr w:type="spellStart"/>
                            <w:proofErr w:type="gramStart"/>
                            <w:r>
                              <w:t>doSomethingWithTheResponse</w:t>
                            </w:r>
                            <w:proofErr w:type="spellEnd"/>
                            <w:proofErr w:type="gramEnd"/>
                            <w:r>
                              <w:t>(response);</w:t>
                            </w:r>
                          </w:p>
                          <w:p w14:paraId="51BD2989" w14:textId="34F32546" w:rsidR="003655B3" w:rsidRDefault="003655B3" w:rsidP="009902FD">
                            <w:pPr>
                              <w:pStyle w:val="Quote"/>
                              <w:ind w:firstLine="720"/>
                            </w:pPr>
                            <w:r>
                              <w:tab/>
                            </w:r>
                            <w:r>
                              <w:tab/>
                              <w:t>}</w:t>
                            </w:r>
                          </w:p>
                          <w:p w14:paraId="60EF43E9" w14:textId="15B85EA7" w:rsidR="003655B3" w:rsidRDefault="003655B3" w:rsidP="009902FD">
                            <w:pPr>
                              <w:pStyle w:val="Quote"/>
                              <w:ind w:firstLine="720"/>
                            </w:pPr>
                            <w:r>
                              <w:tab/>
                              <w:t>}</w:t>
                            </w:r>
                          </w:p>
                          <w:p w14:paraId="63FFB5BB" w14:textId="5D13E4F0" w:rsidR="003655B3" w:rsidRDefault="003655B3" w:rsidP="009902FD">
                            <w:pPr>
                              <w:pStyle w:val="Quote"/>
                              <w:ind w:firstLine="720"/>
                            </w:pPr>
                            <w:r>
                              <w:t>});</w:t>
                            </w:r>
                          </w:p>
                          <w:p w14:paraId="3F1276B3" w14:textId="77777777" w:rsidR="003655B3" w:rsidRDefault="003655B3" w:rsidP="009902FD">
                            <w:pPr>
                              <w:pStyle w:val="Quote"/>
                              <w:ind w:firstLine="720"/>
                            </w:pPr>
                          </w:p>
                          <w:p w14:paraId="1211351F" w14:textId="73716A96" w:rsidR="003655B3" w:rsidRPr="003F5412" w:rsidRDefault="003655B3" w:rsidP="003F5412">
                            <w:pPr>
                              <w:pStyle w:val="Quote"/>
                              <w:ind w:firstLine="720"/>
                            </w:pPr>
                            <w:r>
                              <w:t>/*</w:t>
                            </w:r>
                          </w:p>
                          <w:p w14:paraId="2786CFF3" w14:textId="77777777" w:rsidR="003655B3" w:rsidRDefault="003655B3" w:rsidP="00A26603">
                            <w:pPr>
                              <w:pStyle w:val="Quote"/>
                              <w:ind w:firstLine="720"/>
                            </w:pPr>
                            <w:r>
                              <w:t xml:space="preserve"> * </w:t>
                            </w:r>
                            <w:proofErr w:type="gramStart"/>
                            <w:r>
                              <w:t>the</w:t>
                            </w:r>
                            <w:proofErr w:type="gramEnd"/>
                            <w:r>
                              <w:t xml:space="preserve"> program continues with execution of</w:t>
                            </w:r>
                          </w:p>
                          <w:p w14:paraId="6A9A4A33" w14:textId="76C55130" w:rsidR="003655B3" w:rsidRDefault="003655B3" w:rsidP="00A26603">
                            <w:pPr>
                              <w:pStyle w:val="Quote"/>
                              <w:ind w:firstLine="720"/>
                            </w:pPr>
                            <w:r>
                              <w:t xml:space="preserve"> * </w:t>
                            </w:r>
                            <w:proofErr w:type="spellStart"/>
                            <w:proofErr w:type="gramStart"/>
                            <w:r>
                              <w:t>doSomethingElseWhileWaitingForResponse</w:t>
                            </w:r>
                            <w:proofErr w:type="spellEnd"/>
                            <w:proofErr w:type="gramEnd"/>
                            <w:r>
                              <w:t>()</w:t>
                            </w:r>
                          </w:p>
                          <w:p w14:paraId="6DB09EA3" w14:textId="56939CE1" w:rsidR="003655B3" w:rsidRDefault="003655B3" w:rsidP="009902FD">
                            <w:pPr>
                              <w:pStyle w:val="Quote"/>
                              <w:ind w:firstLine="720"/>
                            </w:pPr>
                            <w:r>
                              <w:t xml:space="preserve"> * </w:t>
                            </w:r>
                            <w:proofErr w:type="gramStart"/>
                            <w:r>
                              <w:t>after</w:t>
                            </w:r>
                            <w:proofErr w:type="gramEnd"/>
                            <w:r>
                              <w:t xml:space="preserve"> the AJAX call is fired</w:t>
                            </w:r>
                          </w:p>
                          <w:p w14:paraId="062B8426" w14:textId="73A17D49" w:rsidR="003655B3" w:rsidRDefault="003655B3" w:rsidP="009902FD">
                            <w:pPr>
                              <w:pStyle w:val="Quote"/>
                              <w:ind w:firstLine="720"/>
                            </w:pPr>
                            <w:r>
                              <w:t xml:space="preserve"> */</w:t>
                            </w:r>
                          </w:p>
                          <w:p w14:paraId="3A2B1B5A" w14:textId="42608852" w:rsidR="003655B3" w:rsidRDefault="003655B3" w:rsidP="009902FD">
                            <w:pPr>
                              <w:pStyle w:val="Quote"/>
                              <w:ind w:firstLine="720"/>
                            </w:pPr>
                            <w:proofErr w:type="spellStart"/>
                            <w:proofErr w:type="gramStart"/>
                            <w:r>
                              <w:t>doSomethingElseWhileWaitingForResponse</w:t>
                            </w:r>
                            <w:proofErr w:type="spellEnd"/>
                            <w:proofErr w:type="gramEnd"/>
                            <w:r>
                              <w:t>();</w:t>
                            </w:r>
                          </w:p>
                          <w:p w14:paraId="295AABC6" w14:textId="22C50E4F" w:rsidR="003655B3" w:rsidRPr="00305F61" w:rsidRDefault="003655B3" w:rsidP="009902FD">
                            <w:pPr>
                              <w:pStyle w:val="Quote"/>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margin-left:0;margin-top:15.55pt;width:414pt;height:3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" fillcolor="#bfbfbf [2412]" stroked="f">
                <v:textbox>
                  <w:txbxContent>
                    <w:p w14:paraId="789BF2AA" w14:textId="77777777" w:rsidR="003655B3" w:rsidRDefault="003655B3" w:rsidP="00557014">
                      <w:pPr>
                        <w:pStyle w:val="Quote"/>
                      </w:pPr>
                    </w:p>
                    <w:p w14:paraId="56FD7C92" w14:textId="43C85CC6" w:rsidR="003655B3" w:rsidRDefault="003655B3" w:rsidP="00557014">
                      <w:pPr>
                        <w:pStyle w:val="Quote"/>
                      </w:pPr>
                      <w:proofErr w:type="gramStart"/>
                      <w:r>
                        <w:t>function</w:t>
                      </w:r>
                      <w:proofErr w:type="gramEnd"/>
                      <w:r>
                        <w:t xml:space="preserve"> </w:t>
                      </w:r>
                      <w:proofErr w:type="spellStart"/>
                      <w:r>
                        <w:t>callAJAX</w:t>
                      </w:r>
                      <w:proofErr w:type="spellEnd"/>
                      <w:r>
                        <w:t>() {</w:t>
                      </w:r>
                    </w:p>
                    <w:p w14:paraId="2E695358" w14:textId="77777777" w:rsidR="003655B3" w:rsidRDefault="003655B3" w:rsidP="009902FD">
                      <w:pPr>
                        <w:pStyle w:val="Quote"/>
                      </w:pPr>
                    </w:p>
                    <w:p w14:paraId="0D1A7B68" w14:textId="77777777" w:rsidR="003655B3" w:rsidRDefault="003655B3" w:rsidP="009902FD">
                      <w:pPr>
                        <w:pStyle w:val="Quote"/>
                        <w:ind w:firstLine="720"/>
                      </w:pPr>
                      <w:proofErr w:type="gramStart"/>
                      <w:r>
                        <w:t>$.</w:t>
                      </w:r>
                      <w:proofErr w:type="spellStart"/>
                      <w:r>
                        <w:t>ajax</w:t>
                      </w:r>
                      <w:proofErr w:type="spellEnd"/>
                      <w:proofErr w:type="gramEnd"/>
                      <w:r>
                        <w:t>({</w:t>
                      </w:r>
                    </w:p>
                    <w:p w14:paraId="7F60F83D" w14:textId="77777777" w:rsidR="003655B3" w:rsidRDefault="003655B3" w:rsidP="009902FD">
                      <w:pPr>
                        <w:pStyle w:val="Quote"/>
                        <w:ind w:firstLine="720"/>
                      </w:pPr>
                      <w:r>
                        <w:tab/>
                      </w:r>
                    </w:p>
                    <w:p w14:paraId="4BFCF243" w14:textId="46202788" w:rsidR="003655B3" w:rsidRDefault="003655B3" w:rsidP="009902FD">
                      <w:pPr>
                        <w:pStyle w:val="Quote"/>
                        <w:ind w:left="720" w:firstLine="720"/>
                      </w:pPr>
                      <w:proofErr w:type="spellStart"/>
                      <w:proofErr w:type="gramStart"/>
                      <w:r>
                        <w:t>url</w:t>
                      </w:r>
                      <w:proofErr w:type="spellEnd"/>
                      <w:proofErr w:type="gramEnd"/>
                      <w:r>
                        <w:t xml:space="preserve"> : call.URL,</w:t>
                      </w:r>
                    </w:p>
                    <w:p w14:paraId="41E6D7FF" w14:textId="4BA37D29" w:rsidR="003655B3" w:rsidRDefault="003655B3" w:rsidP="009902FD">
                      <w:pPr>
                        <w:pStyle w:val="Quote"/>
                        <w:ind w:firstLine="720"/>
                      </w:pPr>
                      <w:r>
                        <w:tab/>
                      </w:r>
                      <w:proofErr w:type="gramStart"/>
                      <w:r>
                        <w:t>type</w:t>
                      </w:r>
                      <w:proofErr w:type="gramEnd"/>
                      <w:r>
                        <w:t xml:space="preserve"> : </w:t>
                      </w:r>
                      <w:proofErr w:type="spellStart"/>
                      <w:r>
                        <w:t>call.type</w:t>
                      </w:r>
                      <w:proofErr w:type="spellEnd"/>
                      <w:r>
                        <w:t>,</w:t>
                      </w:r>
                    </w:p>
                    <w:p w14:paraId="4FF91B71" w14:textId="1BB17140" w:rsidR="003655B3" w:rsidRDefault="003655B3" w:rsidP="009902FD">
                      <w:pPr>
                        <w:pStyle w:val="Quote"/>
                        <w:ind w:firstLine="720"/>
                      </w:pPr>
                      <w:r>
                        <w:tab/>
                      </w:r>
                      <w:proofErr w:type="spellStart"/>
                      <w:proofErr w:type="gramStart"/>
                      <w:r>
                        <w:t>dataType</w:t>
                      </w:r>
                      <w:proofErr w:type="spellEnd"/>
                      <w:proofErr w:type="gramEnd"/>
                      <w:r>
                        <w:t xml:space="preserve"> : "application/</w:t>
                      </w:r>
                      <w:proofErr w:type="spellStart"/>
                      <w:r>
                        <w:t>json</w:t>
                      </w:r>
                      <w:proofErr w:type="spellEnd"/>
                      <w:r>
                        <w:t>",</w:t>
                      </w:r>
                    </w:p>
                    <w:p w14:paraId="229E94AC" w14:textId="4E33154B" w:rsidR="003655B3" w:rsidRDefault="003655B3" w:rsidP="009902FD">
                      <w:pPr>
                        <w:pStyle w:val="Quote"/>
                        <w:ind w:firstLine="720"/>
                      </w:pPr>
                      <w:r>
                        <w:tab/>
                      </w:r>
                      <w:proofErr w:type="gramStart"/>
                      <w:r>
                        <w:t>data</w:t>
                      </w:r>
                      <w:proofErr w:type="gramEnd"/>
                      <w:r>
                        <w:t xml:space="preserve"> : data,</w:t>
                      </w:r>
                    </w:p>
                    <w:p w14:paraId="38BA3D10" w14:textId="50C25F81" w:rsidR="003655B3" w:rsidRDefault="003655B3" w:rsidP="009902FD">
                      <w:pPr>
                        <w:pStyle w:val="Quote"/>
                        <w:ind w:firstLine="720"/>
                      </w:pPr>
                      <w:r>
                        <w:tab/>
                      </w:r>
                      <w:proofErr w:type="gramStart"/>
                      <w:r>
                        <w:t>complete</w:t>
                      </w:r>
                      <w:proofErr w:type="gramEnd"/>
                      <w:r>
                        <w:t xml:space="preserve"> : function(response) {</w:t>
                      </w:r>
                    </w:p>
                    <w:p w14:paraId="4D65394D" w14:textId="77777777" w:rsidR="003655B3" w:rsidRDefault="003655B3" w:rsidP="009902FD">
                      <w:pPr>
                        <w:pStyle w:val="Quote"/>
                        <w:ind w:left="1440" w:firstLine="720"/>
                      </w:pPr>
                    </w:p>
                    <w:p w14:paraId="1452F039" w14:textId="03F44770" w:rsidR="003655B3" w:rsidRDefault="003655B3" w:rsidP="009902FD">
                      <w:pPr>
                        <w:pStyle w:val="Quote"/>
                        <w:ind w:left="1440" w:firstLine="720"/>
                      </w:pPr>
                      <w:r>
                        <w:t xml:space="preserve">/* </w:t>
                      </w:r>
                    </w:p>
                    <w:p w14:paraId="363879E9" w14:textId="77777777" w:rsidR="003655B3" w:rsidRDefault="003655B3" w:rsidP="009902FD">
                      <w:pPr>
                        <w:pStyle w:val="Quote"/>
                        <w:ind w:left="1440" w:firstLine="720"/>
                      </w:pPr>
                      <w:r>
                        <w:t xml:space="preserve"> * </w:t>
                      </w:r>
                      <w:proofErr w:type="gramStart"/>
                      <w:r>
                        <w:t>this</w:t>
                      </w:r>
                      <w:proofErr w:type="gramEnd"/>
                      <w:r>
                        <w:t xml:space="preserve"> anonymous function implements the AJAX callback </w:t>
                      </w:r>
                    </w:p>
                    <w:p w14:paraId="733488FF" w14:textId="1B075533" w:rsidR="003655B3" w:rsidRDefault="003655B3" w:rsidP="009902FD">
                      <w:pPr>
                        <w:pStyle w:val="Quote"/>
                        <w:ind w:left="1440" w:firstLine="720"/>
                      </w:pPr>
                      <w:r>
                        <w:t xml:space="preserve"> */</w:t>
                      </w:r>
                      <w:r>
                        <w:tab/>
                      </w:r>
                      <w:r>
                        <w:tab/>
                      </w:r>
                      <w:r>
                        <w:tab/>
                      </w:r>
                    </w:p>
                    <w:p w14:paraId="035C3EC7" w14:textId="77777777" w:rsidR="003655B3" w:rsidRDefault="003655B3" w:rsidP="009902FD">
                      <w:pPr>
                        <w:pStyle w:val="Quote"/>
                        <w:ind w:firstLine="720"/>
                      </w:pPr>
                    </w:p>
                    <w:p w14:paraId="5BC55997" w14:textId="417896AC" w:rsidR="003655B3" w:rsidRDefault="003655B3" w:rsidP="009902FD">
                      <w:pPr>
                        <w:pStyle w:val="Quote"/>
                        <w:ind w:left="1440" w:firstLine="720"/>
                      </w:pPr>
                      <w:proofErr w:type="gramStart"/>
                      <w:r>
                        <w:t>if</w:t>
                      </w:r>
                      <w:proofErr w:type="gramEnd"/>
                      <w:r>
                        <w:t xml:space="preserve"> (</w:t>
                      </w:r>
                      <w:proofErr w:type="spellStart"/>
                      <w:r>
                        <w:t>response.status</w:t>
                      </w:r>
                      <w:proofErr w:type="spellEnd"/>
                      <w:r>
                        <w:t xml:space="preserve"> == 0) {</w:t>
                      </w:r>
                    </w:p>
                    <w:p w14:paraId="5984C61B" w14:textId="008582D6" w:rsidR="003655B3" w:rsidRDefault="003655B3" w:rsidP="009902FD">
                      <w:pPr>
                        <w:pStyle w:val="Quote"/>
                        <w:ind w:firstLine="720"/>
                      </w:pPr>
                      <w:r>
                        <w:tab/>
                      </w:r>
                      <w:r>
                        <w:tab/>
                      </w:r>
                      <w:r>
                        <w:tab/>
                        <w:t>//browser could be on offline mode</w:t>
                      </w:r>
                    </w:p>
                    <w:p w14:paraId="55B0D6DE" w14:textId="18F0872C" w:rsidR="003655B3" w:rsidRDefault="003655B3" w:rsidP="009902FD">
                      <w:pPr>
                        <w:pStyle w:val="Quote"/>
                        <w:ind w:firstLine="720"/>
                      </w:pPr>
                      <w:r>
                        <w:tab/>
                      </w:r>
                      <w:r>
                        <w:tab/>
                        <w:t xml:space="preserve">} </w:t>
                      </w:r>
                      <w:proofErr w:type="gramStart"/>
                      <w:r>
                        <w:t>else</w:t>
                      </w:r>
                      <w:proofErr w:type="gramEnd"/>
                      <w:r>
                        <w:t xml:space="preserve"> if (</w:t>
                      </w:r>
                      <w:proofErr w:type="spellStart"/>
                      <w:r>
                        <w:t>response.status</w:t>
                      </w:r>
                      <w:proofErr w:type="spellEnd"/>
                      <w:r>
                        <w:t xml:space="preserve"> == 404) {</w:t>
                      </w:r>
                    </w:p>
                    <w:p w14:paraId="6F9E868F" w14:textId="0AB86929" w:rsidR="003655B3" w:rsidRDefault="003655B3" w:rsidP="009902FD">
                      <w:pPr>
                        <w:pStyle w:val="Quote"/>
                        <w:ind w:firstLine="720"/>
                      </w:pPr>
                      <w:r>
                        <w:tab/>
                      </w:r>
                      <w:r>
                        <w:tab/>
                      </w:r>
                      <w:r>
                        <w:tab/>
                        <w:t>//404 error</w:t>
                      </w:r>
                    </w:p>
                    <w:p w14:paraId="1FCE99D7" w14:textId="3DAE7B2E" w:rsidR="003655B3" w:rsidRDefault="003655B3" w:rsidP="009902FD">
                      <w:pPr>
                        <w:pStyle w:val="Quote"/>
                        <w:ind w:firstLine="720"/>
                      </w:pPr>
                      <w:r>
                        <w:tab/>
                      </w:r>
                      <w:r>
                        <w:tab/>
                        <w:t xml:space="preserve">} </w:t>
                      </w:r>
                      <w:proofErr w:type="gramStart"/>
                      <w:r>
                        <w:t>else</w:t>
                      </w:r>
                      <w:proofErr w:type="gramEnd"/>
                      <w:r>
                        <w:t xml:space="preserve"> {</w:t>
                      </w:r>
                    </w:p>
                    <w:p w14:paraId="53F0A37F" w14:textId="1D2053EE" w:rsidR="003655B3" w:rsidRDefault="003655B3" w:rsidP="009902FD">
                      <w:pPr>
                        <w:pStyle w:val="Quote"/>
                        <w:ind w:firstLine="720"/>
                      </w:pPr>
                      <w:r>
                        <w:tab/>
                      </w:r>
                      <w:r>
                        <w:tab/>
                      </w:r>
                      <w:r>
                        <w:tab/>
                      </w:r>
                      <w:proofErr w:type="spellStart"/>
                      <w:proofErr w:type="gramStart"/>
                      <w:r>
                        <w:t>doSomethingWithTheResponse</w:t>
                      </w:r>
                      <w:proofErr w:type="spellEnd"/>
                      <w:proofErr w:type="gramEnd"/>
                      <w:r>
                        <w:t>(response);</w:t>
                      </w:r>
                    </w:p>
                    <w:p w14:paraId="51BD2989" w14:textId="34F32546" w:rsidR="003655B3" w:rsidRDefault="003655B3" w:rsidP="009902FD">
                      <w:pPr>
                        <w:pStyle w:val="Quote"/>
                        <w:ind w:firstLine="720"/>
                      </w:pPr>
                      <w:r>
                        <w:tab/>
                      </w:r>
                      <w:r>
                        <w:tab/>
                        <w:t>}</w:t>
                      </w:r>
                    </w:p>
                    <w:p w14:paraId="60EF43E9" w14:textId="15B85EA7" w:rsidR="003655B3" w:rsidRDefault="003655B3" w:rsidP="009902FD">
                      <w:pPr>
                        <w:pStyle w:val="Quote"/>
                        <w:ind w:firstLine="720"/>
                      </w:pPr>
                      <w:r>
                        <w:tab/>
                        <w:t>}</w:t>
                      </w:r>
                    </w:p>
                    <w:p w14:paraId="63FFB5BB" w14:textId="5D13E4F0" w:rsidR="003655B3" w:rsidRDefault="003655B3" w:rsidP="009902FD">
                      <w:pPr>
                        <w:pStyle w:val="Quote"/>
                        <w:ind w:firstLine="720"/>
                      </w:pPr>
                      <w:r>
                        <w:t>});</w:t>
                      </w:r>
                    </w:p>
                    <w:p w14:paraId="3F1276B3" w14:textId="77777777" w:rsidR="003655B3" w:rsidRDefault="003655B3" w:rsidP="009902FD">
                      <w:pPr>
                        <w:pStyle w:val="Quote"/>
                        <w:ind w:firstLine="720"/>
                      </w:pPr>
                    </w:p>
                    <w:p w14:paraId="1211351F" w14:textId="73716A96" w:rsidR="003655B3" w:rsidRPr="003F5412" w:rsidRDefault="003655B3" w:rsidP="003F5412">
                      <w:pPr>
                        <w:pStyle w:val="Quote"/>
                        <w:ind w:firstLine="720"/>
                      </w:pPr>
                      <w:r>
                        <w:t>/*</w:t>
                      </w:r>
                    </w:p>
                    <w:p w14:paraId="2786CFF3" w14:textId="77777777" w:rsidR="003655B3" w:rsidRDefault="003655B3" w:rsidP="00A26603">
                      <w:pPr>
                        <w:pStyle w:val="Quote"/>
                        <w:ind w:firstLine="720"/>
                      </w:pPr>
                      <w:r>
                        <w:t xml:space="preserve"> * </w:t>
                      </w:r>
                      <w:proofErr w:type="gramStart"/>
                      <w:r>
                        <w:t>the</w:t>
                      </w:r>
                      <w:proofErr w:type="gramEnd"/>
                      <w:r>
                        <w:t xml:space="preserve"> program continues with execution of</w:t>
                      </w:r>
                    </w:p>
                    <w:p w14:paraId="6A9A4A33" w14:textId="76C55130" w:rsidR="003655B3" w:rsidRDefault="003655B3" w:rsidP="00A26603">
                      <w:pPr>
                        <w:pStyle w:val="Quote"/>
                        <w:ind w:firstLine="720"/>
                      </w:pPr>
                      <w:r>
                        <w:t xml:space="preserve"> * </w:t>
                      </w:r>
                      <w:proofErr w:type="spellStart"/>
                      <w:proofErr w:type="gramStart"/>
                      <w:r>
                        <w:t>doSomethingElseWhileWaitingForResponse</w:t>
                      </w:r>
                      <w:proofErr w:type="spellEnd"/>
                      <w:proofErr w:type="gramEnd"/>
                      <w:r>
                        <w:t>()</w:t>
                      </w:r>
                    </w:p>
                    <w:p w14:paraId="6DB09EA3" w14:textId="56939CE1" w:rsidR="003655B3" w:rsidRDefault="003655B3" w:rsidP="009902FD">
                      <w:pPr>
                        <w:pStyle w:val="Quote"/>
                        <w:ind w:firstLine="720"/>
                      </w:pPr>
                      <w:r>
                        <w:t xml:space="preserve"> * </w:t>
                      </w:r>
                      <w:proofErr w:type="gramStart"/>
                      <w:r>
                        <w:t>after</w:t>
                      </w:r>
                      <w:proofErr w:type="gramEnd"/>
                      <w:r>
                        <w:t xml:space="preserve"> the AJAX call is fired</w:t>
                      </w:r>
                    </w:p>
                    <w:p w14:paraId="062B8426" w14:textId="73A17D49" w:rsidR="003655B3" w:rsidRDefault="003655B3" w:rsidP="009902FD">
                      <w:pPr>
                        <w:pStyle w:val="Quote"/>
                        <w:ind w:firstLine="720"/>
                      </w:pPr>
                      <w:r>
                        <w:t xml:space="preserve"> */</w:t>
                      </w:r>
                    </w:p>
                    <w:p w14:paraId="3A2B1B5A" w14:textId="42608852" w:rsidR="003655B3" w:rsidRDefault="003655B3" w:rsidP="009902FD">
                      <w:pPr>
                        <w:pStyle w:val="Quote"/>
                        <w:ind w:firstLine="720"/>
                      </w:pPr>
                      <w:proofErr w:type="spellStart"/>
                      <w:proofErr w:type="gramStart"/>
                      <w:r>
                        <w:t>doSomethingElseWhileWaitingForResponse</w:t>
                      </w:r>
                      <w:proofErr w:type="spellEnd"/>
                      <w:proofErr w:type="gramEnd"/>
                      <w:r>
                        <w:t>();</w:t>
                      </w:r>
                    </w:p>
                    <w:p w14:paraId="295AABC6" w14:textId="22C50E4F" w:rsidR="003655B3" w:rsidRPr="00305F61" w:rsidRDefault="003655B3" w:rsidP="009902FD">
                      <w:pPr>
                        <w:pStyle w:val="Quote"/>
                      </w:pPr>
                      <w:r>
                        <w:t>}</w:t>
                      </w:r>
                    </w:p>
                  </w:txbxContent>
                </v:textbox>
                <w10:wrap type="square"/>
              </v:shape>
            </w:pict>
          </mc:Fallback>
        </mc:AlternateContent>
      </w:r>
    </w:p>
    <w:p w14:paraId="3A8D2D99" w14:textId="29B995BA" w:rsidR="00B45345" w:rsidRDefault="000A00CD" w:rsidP="000A00CD">
      <w:pPr>
        <w:pStyle w:val="Caption"/>
      </w:pPr>
      <w:r>
        <w:t xml:space="preserve">Figure </w:t>
      </w:r>
      <w:r w:rsidR="00554756">
        <w:fldChar w:fldCharType="begin"/>
      </w:r>
      <w:r w:rsidR="00554756">
        <w:instrText xml:space="preserve"> SEQ Figure \* ARABIC </w:instrText>
      </w:r>
      <w:r w:rsidR="00554756">
        <w:fldChar w:fldCharType="separate"/>
      </w:r>
      <w:r w:rsidR="00803D38">
        <w:rPr>
          <w:noProof/>
        </w:rPr>
        <w:t>14</w:t>
      </w:r>
      <w:r w:rsidR="00554756">
        <w:rPr>
          <w:noProof/>
        </w:rPr>
        <w:fldChar w:fldCharType="end"/>
      </w:r>
      <w:r>
        <w:t>: AJAX Call Example</w:t>
      </w:r>
    </w:p>
    <w:p w14:paraId="68339DF7" w14:textId="77777777" w:rsidR="00733E01" w:rsidRDefault="00733E01" w:rsidP="004F77FA">
      <w:pPr>
        <w:pStyle w:val="NoSpacing"/>
      </w:pPr>
    </w:p>
    <w:p w14:paraId="74096BD7" w14:textId="77777777" w:rsidR="000A00CD" w:rsidRDefault="000A00CD">
      <w:pPr>
        <w:rPr>
          <w:rFonts w:eastAsiaTheme="majorEastAsia" w:cstheme="majorBidi"/>
          <w:b/>
          <w:bCs/>
          <w:color w:val="17365D" w:themeColor="text2" w:themeShade="BF"/>
          <w:sz w:val="22"/>
        </w:rPr>
      </w:pPr>
      <w:r>
        <w:br w:type="page"/>
      </w:r>
    </w:p>
    <w:p w14:paraId="6529CA1E" w14:textId="4FB1D371" w:rsidR="006E3B07" w:rsidRDefault="00D53FDB" w:rsidP="00CB13E9">
      <w:pPr>
        <w:pStyle w:val="Heading3"/>
      </w:pPr>
      <w:bookmarkStart w:id="27" w:name="_Toc248685368"/>
      <w:r>
        <w:t>Pipelining Web Service Calls</w:t>
      </w:r>
      <w:bookmarkEnd w:id="27"/>
    </w:p>
    <w:p w14:paraId="0550A17B" w14:textId="77777777" w:rsidR="006E3B07" w:rsidRDefault="006E3B07" w:rsidP="004F77FA">
      <w:pPr>
        <w:pStyle w:val="NoSpacing"/>
      </w:pPr>
    </w:p>
    <w:p w14:paraId="0B44A453" w14:textId="77777777" w:rsidR="00E475C0" w:rsidRDefault="004363E0" w:rsidP="004F77FA">
      <w:pPr>
        <w:pStyle w:val="NoSpacing"/>
      </w:pPr>
      <w:r>
        <w:t>One of the major</w:t>
      </w:r>
      <w:r w:rsidR="00FC43DE">
        <w:t xml:space="preserve"> design consideration</w:t>
      </w:r>
      <w:r w:rsidR="00CD6F44">
        <w:t>s</w:t>
      </w:r>
      <w:r w:rsidR="00FC43DE">
        <w:t xml:space="preserve"> worth </w:t>
      </w:r>
      <w:r w:rsidR="00187AC7">
        <w:t>noting</w:t>
      </w:r>
      <w:r w:rsidR="00FC43DE">
        <w:t xml:space="preserve"> is </w:t>
      </w:r>
      <w:r w:rsidR="00345D8E">
        <w:t xml:space="preserve">how to implement </w:t>
      </w:r>
      <w:r w:rsidR="007D24D4">
        <w:t xml:space="preserve">application </w:t>
      </w:r>
      <w:r w:rsidR="000D6C67">
        <w:t xml:space="preserve">data loading </w:t>
      </w:r>
      <w:r w:rsidR="001118CA">
        <w:t xml:space="preserve">in a way that </w:t>
      </w:r>
      <w:r w:rsidR="002215A6">
        <w:t xml:space="preserve">it </w:t>
      </w:r>
      <w:r w:rsidR="00073380">
        <w:t xml:space="preserve">does not </w:t>
      </w:r>
      <w:r w:rsidR="009A52BB">
        <w:t>compromise the user experience.</w:t>
      </w:r>
      <w:r w:rsidR="003476B1">
        <w:t xml:space="preserve"> </w:t>
      </w:r>
      <w:r w:rsidR="0084152E">
        <w:t xml:space="preserve">This is especially important </w:t>
      </w:r>
      <w:r w:rsidR="006D3D3D">
        <w:t>when</w:t>
      </w:r>
      <w:r w:rsidR="0084152E">
        <w:t xml:space="preserve"> the application needs to </w:t>
      </w:r>
      <w:r w:rsidR="006D3D3D">
        <w:t>pull</w:t>
      </w:r>
      <w:r w:rsidR="0084152E">
        <w:t xml:space="preserve"> </w:t>
      </w:r>
      <w:r w:rsidR="006D3D3D">
        <w:t>large amounts of data from a web server wh</w:t>
      </w:r>
      <w:r w:rsidR="008C2455">
        <w:t>en</w:t>
      </w:r>
      <w:r w:rsidR="006D3D3D">
        <w:t xml:space="preserve"> the network connection is slow.</w:t>
      </w:r>
      <w:r w:rsidR="008C2455">
        <w:t xml:space="preserve"> </w:t>
      </w:r>
    </w:p>
    <w:p w14:paraId="0F68F910" w14:textId="77777777" w:rsidR="00E475C0" w:rsidRDefault="00E475C0" w:rsidP="004F77FA">
      <w:pPr>
        <w:pStyle w:val="NoSpacing"/>
      </w:pPr>
    </w:p>
    <w:p w14:paraId="014F9593" w14:textId="49278958" w:rsidR="006E3B07" w:rsidRDefault="00407BB1" w:rsidP="004F77FA">
      <w:pPr>
        <w:pStyle w:val="NoSpacing"/>
      </w:pPr>
      <w:r>
        <w:t>An approach to overcome problems of this nature is lazy-loading.</w:t>
      </w:r>
      <w:r w:rsidR="00FF4BA1">
        <w:t xml:space="preserve"> </w:t>
      </w:r>
      <w:r w:rsidR="00304A65">
        <w:t xml:space="preserve">Since the </w:t>
      </w:r>
      <w:r w:rsidR="00C6410B">
        <w:t xml:space="preserve">visual real </w:t>
      </w:r>
      <w:r w:rsidR="00341185">
        <w:t xml:space="preserve">estate </w:t>
      </w:r>
      <w:r w:rsidR="003100CE">
        <w:t xml:space="preserve">on a mobile device is </w:t>
      </w:r>
      <w:r w:rsidR="00C6410B">
        <w:t>usually</w:t>
      </w:r>
      <w:r w:rsidR="003100CE">
        <w:t xml:space="preserve"> </w:t>
      </w:r>
      <w:r w:rsidR="00C6410B">
        <w:t>quite small</w:t>
      </w:r>
      <w:r w:rsidR="00C51663">
        <w:t xml:space="preserve">, </w:t>
      </w:r>
      <w:r w:rsidR="007767F2">
        <w:t xml:space="preserve">it doesn’t make </w:t>
      </w:r>
      <w:r w:rsidR="00DF3BC4">
        <w:t xml:space="preserve">a lot of </w:t>
      </w:r>
      <w:r w:rsidR="007767F2">
        <w:t xml:space="preserve">sense for the application to </w:t>
      </w:r>
      <w:r w:rsidR="00DF3BC4">
        <w:t>pre-</w:t>
      </w:r>
      <w:r w:rsidR="007767F2">
        <w:t xml:space="preserve">fetch data </w:t>
      </w:r>
      <w:r w:rsidR="00C91214">
        <w:t xml:space="preserve">that </w:t>
      </w:r>
      <w:r w:rsidR="00DF3BC4">
        <w:t xml:space="preserve">the user will not </w:t>
      </w:r>
      <w:r w:rsidR="00C91214">
        <w:t>be able to see in the current view.</w:t>
      </w:r>
      <w:r w:rsidR="00DF1597">
        <w:t xml:space="preserve"> </w:t>
      </w:r>
      <w:r w:rsidR="002F6FFB">
        <w:t>Rather, d</w:t>
      </w:r>
      <w:r w:rsidR="00477CA1">
        <w:t xml:space="preserve">ata should be pulled </w:t>
      </w:r>
      <w:r w:rsidR="006101F9">
        <w:t xml:space="preserve">and loaded </w:t>
      </w:r>
      <w:r w:rsidR="001905E5">
        <w:t>in</w:t>
      </w:r>
      <w:r w:rsidR="00477CA1">
        <w:t>to the view as the user</w:t>
      </w:r>
      <w:r w:rsidR="003100CE">
        <w:t xml:space="preserve"> </w:t>
      </w:r>
      <w:r w:rsidR="00F14087">
        <w:t>scrolls down the page.</w:t>
      </w:r>
      <w:r w:rsidR="00E31DBF">
        <w:t xml:space="preserve"> </w:t>
      </w:r>
    </w:p>
    <w:p w14:paraId="2338E7FC" w14:textId="77777777" w:rsidR="00E12EDA" w:rsidRDefault="00E12EDA" w:rsidP="004F77FA">
      <w:pPr>
        <w:pStyle w:val="NoSpacing"/>
      </w:pPr>
    </w:p>
    <w:p w14:paraId="59286B2A" w14:textId="5683467D" w:rsidR="00E12EDA" w:rsidRDefault="002E7B43" w:rsidP="004F77FA">
      <w:pPr>
        <w:pStyle w:val="NoSpacing"/>
      </w:pPr>
      <w:r>
        <w:t xml:space="preserve">Lazy-loading </w:t>
      </w:r>
      <w:r w:rsidR="008667B3">
        <w:t>is feasible if</w:t>
      </w:r>
      <w:r w:rsidR="00E12EDA">
        <w:t xml:space="preserve"> </w:t>
      </w:r>
      <w:r>
        <w:t>the application is able to dete</w:t>
      </w:r>
      <w:r w:rsidR="008667B3">
        <w:t xml:space="preserve">rmine when the user has scrolled to the </w:t>
      </w:r>
      <w:r w:rsidR="00A17ACC">
        <w:t>end</w:t>
      </w:r>
      <w:r w:rsidR="008667B3">
        <w:t xml:space="preserve"> of the </w:t>
      </w:r>
      <w:r w:rsidR="00A17ACC">
        <w:t>html page in the view.</w:t>
      </w:r>
      <w:r w:rsidR="00BC1FA9">
        <w:t xml:space="preserve"> A mathematical derivation to ac</w:t>
      </w:r>
      <w:r w:rsidR="00152489">
        <w:t>hieve</w:t>
      </w:r>
      <w:r w:rsidR="00BC1FA9">
        <w:t xml:space="preserve"> this is </w:t>
      </w:r>
      <w:r w:rsidR="002D665B">
        <w:t>depicted</w:t>
      </w:r>
      <w:r w:rsidR="00BC1FA9">
        <w:t xml:space="preserve"> below.</w:t>
      </w:r>
      <w:r>
        <w:t xml:space="preserve"> </w:t>
      </w:r>
    </w:p>
    <w:p w14:paraId="2DB74A0C" w14:textId="7C1CB5FD" w:rsidR="006B6CBF" w:rsidRDefault="006B6CBF" w:rsidP="004F77FA">
      <w:pPr>
        <w:pStyle w:val="NoSpacing"/>
      </w:pPr>
    </w:p>
    <w:p w14:paraId="04A20BBA" w14:textId="77777777" w:rsidR="006B6CBF" w:rsidRDefault="006B6CBF" w:rsidP="004F77FA">
      <w:pPr>
        <w:pStyle w:val="NoSpacing"/>
      </w:pPr>
    </w:p>
    <w:p w14:paraId="243DC48B" w14:textId="77777777" w:rsidR="00C2627B" w:rsidRDefault="006B6CBF" w:rsidP="004F77FA">
      <w:pPr>
        <w:pStyle w:val="NoSpacing"/>
      </w:pPr>
      <w:r>
        <w:rPr>
          <w:noProof/>
        </w:rPr>
        <w:drawing>
          <wp:inline distT="0" distB="0" distL="0" distR="0" wp14:anchorId="06E1A527" wp14:editId="4B221759">
            <wp:extent cx="5270500" cy="31464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12.41.57 AM.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146425"/>
                    </a:xfrm>
                    <a:prstGeom prst="rect">
                      <a:avLst/>
                    </a:prstGeom>
                  </pic:spPr>
                </pic:pic>
              </a:graphicData>
            </a:graphic>
          </wp:inline>
        </w:drawing>
      </w:r>
    </w:p>
    <w:p w14:paraId="3C605CD3" w14:textId="30078AC6" w:rsidR="00C2627B" w:rsidRDefault="00C40DF9" w:rsidP="00C40DF9">
      <w:pPr>
        <w:pStyle w:val="Caption"/>
      </w:pPr>
      <w:r>
        <w:t xml:space="preserve">Figure </w:t>
      </w:r>
      <w:r w:rsidR="00554756">
        <w:fldChar w:fldCharType="begin"/>
      </w:r>
      <w:r w:rsidR="00554756">
        <w:instrText xml:space="preserve"> SEQ Figure \* ARABIC </w:instrText>
      </w:r>
      <w:r w:rsidR="00554756">
        <w:fldChar w:fldCharType="separate"/>
      </w:r>
      <w:r w:rsidR="00803D38">
        <w:rPr>
          <w:noProof/>
        </w:rPr>
        <w:t>15</w:t>
      </w:r>
      <w:r w:rsidR="00554756">
        <w:rPr>
          <w:noProof/>
        </w:rPr>
        <w:fldChar w:fldCharType="end"/>
      </w:r>
      <w:r w:rsidR="00F37366">
        <w:t>: Lazy-L</w:t>
      </w:r>
      <w:r>
        <w:t xml:space="preserve">oading </w:t>
      </w:r>
      <w:r w:rsidR="00BC6558">
        <w:t>Visualized</w:t>
      </w:r>
    </w:p>
    <w:p w14:paraId="7D9846D9" w14:textId="77777777" w:rsidR="00FE18EA" w:rsidRDefault="00FE18EA" w:rsidP="00884309">
      <w:pPr>
        <w:pStyle w:val="NoSpacing"/>
      </w:pPr>
    </w:p>
    <w:p w14:paraId="55E2FB20" w14:textId="6D683757" w:rsidR="00FE18EA" w:rsidRDefault="00BC6558" w:rsidP="00884309">
      <w:pPr>
        <w:pStyle w:val="NoSpacing"/>
      </w:pPr>
      <w:r>
        <w:rPr>
          <w:noProof/>
        </w:rPr>
        <mc:AlternateContent>
          <mc:Choice Requires="wps">
            <w:drawing>
              <wp:anchor distT="0" distB="0" distL="114300" distR="114300" simplePos="0" relativeHeight="251681792" behindDoc="0" locked="0" layoutInCell="1" allowOverlap="1" wp14:anchorId="16BF06AC" wp14:editId="30343CA0">
                <wp:simplePos x="0" y="0"/>
                <wp:positionH relativeFrom="column">
                  <wp:posOffset>0</wp:posOffset>
                </wp:positionH>
                <wp:positionV relativeFrom="paragraph">
                  <wp:posOffset>179070</wp:posOffset>
                </wp:positionV>
                <wp:extent cx="5372100" cy="2434590"/>
                <wp:effectExtent l="0" t="0" r="12700" b="3810"/>
                <wp:wrapSquare wrapText="bothSides"/>
                <wp:docPr id="10" name="Text Box 10"/>
                <wp:cNvGraphicFramePr/>
                <a:graphic xmlns:a="http://schemas.openxmlformats.org/drawingml/2006/main">
                  <a:graphicData uri="http://schemas.microsoft.com/office/word/2010/wordprocessingShape">
                    <wps:wsp>
                      <wps:cNvSpPr txBox="1"/>
                      <wps:spPr>
                        <a:xfrm>
                          <a:off x="0" y="0"/>
                          <a:ext cx="5372100" cy="243459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5EEF5" w14:textId="77777777" w:rsidR="003655B3" w:rsidRDefault="003655B3" w:rsidP="00FE18EA">
                            <w:pPr>
                              <w:pStyle w:val="Quote"/>
                            </w:pPr>
                          </w:p>
                          <w:p w14:paraId="398E1020" w14:textId="77777777" w:rsidR="003655B3" w:rsidRDefault="003655B3" w:rsidP="00FE18EA">
                            <w:pPr>
                              <w:pStyle w:val="Quote"/>
                            </w:pPr>
                            <w:proofErr w:type="gramStart"/>
                            <w:r>
                              <w:t>function</w:t>
                            </w:r>
                            <w:proofErr w:type="gramEnd"/>
                            <w:r>
                              <w:t xml:space="preserve"> </w:t>
                            </w:r>
                            <w:proofErr w:type="spellStart"/>
                            <w:r>
                              <w:t>isAtBottom</w:t>
                            </w:r>
                            <w:proofErr w:type="spellEnd"/>
                            <w:r>
                              <w:t>() {</w:t>
                            </w:r>
                          </w:p>
                          <w:p w14:paraId="1A0D6774" w14:textId="77777777" w:rsidR="003655B3" w:rsidRDefault="003655B3" w:rsidP="00FE18EA">
                            <w:pPr>
                              <w:pStyle w:val="Quote"/>
                            </w:pPr>
                          </w:p>
                          <w:p w14:paraId="0F46A017" w14:textId="77777777" w:rsidR="003655B3" w:rsidRDefault="003655B3" w:rsidP="00FE18EA">
                            <w:pPr>
                              <w:pStyle w:val="Quote"/>
                            </w:pPr>
                            <w:r>
                              <w:t xml:space="preserve">    </w:t>
                            </w:r>
                            <w:proofErr w:type="spellStart"/>
                            <w:proofErr w:type="gramStart"/>
                            <w:r>
                              <w:t>var</w:t>
                            </w:r>
                            <w:proofErr w:type="spellEnd"/>
                            <w:proofErr w:type="gramEnd"/>
                            <w:r>
                              <w:t xml:space="preserve"> </w:t>
                            </w:r>
                            <w:proofErr w:type="spellStart"/>
                            <w:r>
                              <w:t>contentOffsetTop</w:t>
                            </w:r>
                            <w:proofErr w:type="spellEnd"/>
                            <w:r>
                              <w:t xml:space="preserve">, </w:t>
                            </w:r>
                            <w:proofErr w:type="spellStart"/>
                            <w:r>
                              <w:t>visibleHeight</w:t>
                            </w:r>
                            <w:proofErr w:type="spellEnd"/>
                            <w:r>
                              <w:t xml:space="preserve">, </w:t>
                            </w:r>
                            <w:proofErr w:type="spellStart"/>
                            <w:r>
                              <w:t>totalHeight</w:t>
                            </w:r>
                            <w:proofErr w:type="spellEnd"/>
                            <w:r>
                              <w:t>;</w:t>
                            </w:r>
                          </w:p>
                          <w:p w14:paraId="237848C1" w14:textId="77777777" w:rsidR="003655B3" w:rsidRDefault="003655B3" w:rsidP="00FE18EA">
                            <w:pPr>
                              <w:pStyle w:val="Quote"/>
                            </w:pPr>
                          </w:p>
                          <w:p w14:paraId="588BE902" w14:textId="77777777" w:rsidR="003655B3" w:rsidRDefault="003655B3" w:rsidP="00FE18EA">
                            <w:pPr>
                              <w:pStyle w:val="Quote"/>
                            </w:pPr>
                            <w:r>
                              <w:t xml:space="preserve">    </w:t>
                            </w:r>
                            <w:proofErr w:type="gramStart"/>
                            <w:r>
                              <w:t>if</w:t>
                            </w:r>
                            <w:proofErr w:type="gramEnd"/>
                            <w:r>
                              <w:t xml:space="preserve"> (</w:t>
                            </w:r>
                            <w:proofErr w:type="spellStart"/>
                            <w:r>
                              <w:t>document.documentElement.scrollTop</w:t>
                            </w:r>
                            <w:proofErr w:type="spellEnd"/>
                            <w:r>
                              <w:t>) {</w:t>
                            </w:r>
                          </w:p>
                          <w:p w14:paraId="0A76C3DA" w14:textId="77777777" w:rsidR="003655B3" w:rsidRDefault="003655B3" w:rsidP="00FE18EA">
                            <w:pPr>
                              <w:pStyle w:val="Quote"/>
                            </w:pPr>
                            <w:r>
                              <w:t xml:space="preserve">        </w:t>
                            </w:r>
                            <w:proofErr w:type="spellStart"/>
                            <w:proofErr w:type="gramStart"/>
                            <w:r>
                              <w:t>contentOffsetTop</w:t>
                            </w:r>
                            <w:proofErr w:type="spellEnd"/>
                            <w:proofErr w:type="gramEnd"/>
                            <w:r>
                              <w:t xml:space="preserve"> = </w:t>
                            </w:r>
                            <w:proofErr w:type="spellStart"/>
                            <w:r>
                              <w:t>document.documentElement.scrollTop</w:t>
                            </w:r>
                            <w:proofErr w:type="spellEnd"/>
                            <w:r>
                              <w:t>;</w:t>
                            </w:r>
                          </w:p>
                          <w:p w14:paraId="094438AC" w14:textId="77777777" w:rsidR="003655B3" w:rsidRDefault="003655B3" w:rsidP="00FE18EA">
                            <w:pPr>
                              <w:pStyle w:val="Quote"/>
                            </w:pPr>
                            <w:r>
                              <w:t xml:space="preserve">    } </w:t>
                            </w:r>
                            <w:proofErr w:type="gramStart"/>
                            <w:r>
                              <w:t>else</w:t>
                            </w:r>
                            <w:proofErr w:type="gramEnd"/>
                            <w:r>
                              <w:t xml:space="preserve"> {</w:t>
                            </w:r>
                          </w:p>
                          <w:p w14:paraId="193ED3FC" w14:textId="77777777" w:rsidR="003655B3" w:rsidRDefault="003655B3" w:rsidP="00FE18EA">
                            <w:pPr>
                              <w:pStyle w:val="Quote"/>
                            </w:pPr>
                            <w:r>
                              <w:t xml:space="preserve">        </w:t>
                            </w:r>
                            <w:proofErr w:type="spellStart"/>
                            <w:proofErr w:type="gramStart"/>
                            <w:r>
                              <w:t>contentOffsetTop</w:t>
                            </w:r>
                            <w:proofErr w:type="spellEnd"/>
                            <w:proofErr w:type="gramEnd"/>
                            <w:r>
                              <w:t xml:space="preserve"> = </w:t>
                            </w:r>
                            <w:proofErr w:type="spellStart"/>
                            <w:r>
                              <w:t>document.body.scrollTop</w:t>
                            </w:r>
                            <w:proofErr w:type="spellEnd"/>
                            <w:r>
                              <w:t>;</w:t>
                            </w:r>
                          </w:p>
                          <w:p w14:paraId="1A57388D" w14:textId="77777777" w:rsidR="003655B3" w:rsidRDefault="003655B3" w:rsidP="00FE18EA">
                            <w:pPr>
                              <w:pStyle w:val="Quote"/>
                            </w:pPr>
                            <w:r>
                              <w:t xml:space="preserve">    }</w:t>
                            </w:r>
                          </w:p>
                          <w:p w14:paraId="1F213013" w14:textId="77777777" w:rsidR="003655B3" w:rsidRDefault="003655B3" w:rsidP="00FE18EA">
                            <w:pPr>
                              <w:pStyle w:val="Quote"/>
                            </w:pPr>
                          </w:p>
                          <w:p w14:paraId="573DFAE1" w14:textId="77777777" w:rsidR="003655B3" w:rsidRDefault="003655B3" w:rsidP="00FE18EA">
                            <w:pPr>
                              <w:pStyle w:val="Quote"/>
                            </w:pPr>
                            <w:r>
                              <w:t xml:space="preserve">    </w:t>
                            </w:r>
                            <w:proofErr w:type="spellStart"/>
                            <w:proofErr w:type="gramStart"/>
                            <w:r>
                              <w:t>visibleHeight</w:t>
                            </w:r>
                            <w:proofErr w:type="spellEnd"/>
                            <w:proofErr w:type="gramEnd"/>
                            <w:r>
                              <w:t xml:space="preserve"> = </w:t>
                            </w:r>
                            <w:proofErr w:type="spellStart"/>
                            <w:r>
                              <w:t>document.documentElement.clientHeight</w:t>
                            </w:r>
                            <w:proofErr w:type="spellEnd"/>
                            <w:r>
                              <w:t>;</w:t>
                            </w:r>
                          </w:p>
                          <w:p w14:paraId="7FCE697E" w14:textId="77777777" w:rsidR="003655B3" w:rsidRDefault="003655B3" w:rsidP="00FE18EA">
                            <w:pPr>
                              <w:pStyle w:val="Quote"/>
                            </w:pPr>
                            <w:r>
                              <w:t xml:space="preserve">    </w:t>
                            </w:r>
                            <w:proofErr w:type="spellStart"/>
                            <w:proofErr w:type="gramStart"/>
                            <w:r>
                              <w:t>totalHeight</w:t>
                            </w:r>
                            <w:proofErr w:type="spellEnd"/>
                            <w:proofErr w:type="gramEnd"/>
                            <w:r>
                              <w:t xml:space="preserve"> = </w:t>
                            </w:r>
                            <w:proofErr w:type="spellStart"/>
                            <w:r>
                              <w:t>document.body.scrollHeight</w:t>
                            </w:r>
                            <w:proofErr w:type="spellEnd"/>
                            <w:r>
                              <w:t>;</w:t>
                            </w:r>
                          </w:p>
                          <w:p w14:paraId="2CB20C39" w14:textId="77777777" w:rsidR="003655B3" w:rsidRDefault="003655B3" w:rsidP="00FE18EA">
                            <w:pPr>
                              <w:pStyle w:val="Quote"/>
                            </w:pPr>
                          </w:p>
                          <w:p w14:paraId="458BAD84" w14:textId="77777777" w:rsidR="003655B3" w:rsidRDefault="003655B3" w:rsidP="00FE18EA">
                            <w:pPr>
                              <w:pStyle w:val="Quote"/>
                            </w:pPr>
                            <w:r>
                              <w:t xml:space="preserve">    </w:t>
                            </w:r>
                            <w:proofErr w:type="gramStart"/>
                            <w:r>
                              <w:t>return</w:t>
                            </w:r>
                            <w:proofErr w:type="gramEnd"/>
                            <w:r>
                              <w:t xml:space="preserve"> (</w:t>
                            </w:r>
                            <w:proofErr w:type="spellStart"/>
                            <w:r>
                              <w:t>totalHeight</w:t>
                            </w:r>
                            <w:proofErr w:type="spellEnd"/>
                            <w:r>
                              <w:t xml:space="preserve"> &lt;= </w:t>
                            </w:r>
                            <w:proofErr w:type="spellStart"/>
                            <w:r>
                              <w:t>contentOffsetTop</w:t>
                            </w:r>
                            <w:proofErr w:type="spellEnd"/>
                            <w:r>
                              <w:t xml:space="preserve"> + </w:t>
                            </w:r>
                            <w:proofErr w:type="spellStart"/>
                            <w:r>
                              <w:t>visibleHeight</w:t>
                            </w:r>
                            <w:proofErr w:type="spellEnd"/>
                            <w:r>
                              <w:t>);</w:t>
                            </w:r>
                          </w:p>
                          <w:p w14:paraId="1A37940E" w14:textId="1A8C6D62" w:rsidR="003655B3" w:rsidRPr="00305F61" w:rsidRDefault="003655B3" w:rsidP="00FE18EA">
                            <w:pPr>
                              <w:pStyle w:val="Quote"/>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2" type="#_x0000_t202" style="position:absolute;margin-left:0;margin-top:14.1pt;width:423pt;height:191.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" fillcolor="#bfbfbf [2412]" stroked="f">
                <v:textbox>
                  <w:txbxContent>
                    <w:p w14:paraId="20E5EEF5" w14:textId="77777777" w:rsidR="003655B3" w:rsidRDefault="003655B3" w:rsidP="00FE18EA">
                      <w:pPr>
                        <w:pStyle w:val="Quote"/>
                      </w:pPr>
                    </w:p>
                    <w:p w14:paraId="398E1020" w14:textId="77777777" w:rsidR="003655B3" w:rsidRDefault="003655B3" w:rsidP="00FE18EA">
                      <w:pPr>
                        <w:pStyle w:val="Quote"/>
                      </w:pPr>
                      <w:proofErr w:type="gramStart"/>
                      <w:r>
                        <w:t>function</w:t>
                      </w:r>
                      <w:proofErr w:type="gramEnd"/>
                      <w:r>
                        <w:t xml:space="preserve"> </w:t>
                      </w:r>
                      <w:proofErr w:type="spellStart"/>
                      <w:r>
                        <w:t>isAtBottom</w:t>
                      </w:r>
                      <w:proofErr w:type="spellEnd"/>
                      <w:r>
                        <w:t>() {</w:t>
                      </w:r>
                    </w:p>
                    <w:p w14:paraId="1A0D6774" w14:textId="77777777" w:rsidR="003655B3" w:rsidRDefault="003655B3" w:rsidP="00FE18EA">
                      <w:pPr>
                        <w:pStyle w:val="Quote"/>
                      </w:pPr>
                    </w:p>
                    <w:p w14:paraId="0F46A017" w14:textId="77777777" w:rsidR="003655B3" w:rsidRDefault="003655B3" w:rsidP="00FE18EA">
                      <w:pPr>
                        <w:pStyle w:val="Quote"/>
                      </w:pPr>
                      <w:r>
                        <w:t xml:space="preserve">    </w:t>
                      </w:r>
                      <w:proofErr w:type="spellStart"/>
                      <w:proofErr w:type="gramStart"/>
                      <w:r>
                        <w:t>var</w:t>
                      </w:r>
                      <w:proofErr w:type="spellEnd"/>
                      <w:proofErr w:type="gramEnd"/>
                      <w:r>
                        <w:t xml:space="preserve"> </w:t>
                      </w:r>
                      <w:proofErr w:type="spellStart"/>
                      <w:r>
                        <w:t>contentOffsetTop</w:t>
                      </w:r>
                      <w:proofErr w:type="spellEnd"/>
                      <w:r>
                        <w:t xml:space="preserve">, </w:t>
                      </w:r>
                      <w:proofErr w:type="spellStart"/>
                      <w:r>
                        <w:t>visibleHeight</w:t>
                      </w:r>
                      <w:proofErr w:type="spellEnd"/>
                      <w:r>
                        <w:t xml:space="preserve">, </w:t>
                      </w:r>
                      <w:proofErr w:type="spellStart"/>
                      <w:r>
                        <w:t>totalHeight</w:t>
                      </w:r>
                      <w:proofErr w:type="spellEnd"/>
                      <w:r>
                        <w:t>;</w:t>
                      </w:r>
                    </w:p>
                    <w:p w14:paraId="237848C1" w14:textId="77777777" w:rsidR="003655B3" w:rsidRDefault="003655B3" w:rsidP="00FE18EA">
                      <w:pPr>
                        <w:pStyle w:val="Quote"/>
                      </w:pPr>
                    </w:p>
                    <w:p w14:paraId="588BE902" w14:textId="77777777" w:rsidR="003655B3" w:rsidRDefault="003655B3" w:rsidP="00FE18EA">
                      <w:pPr>
                        <w:pStyle w:val="Quote"/>
                      </w:pPr>
                      <w:r>
                        <w:t xml:space="preserve">    </w:t>
                      </w:r>
                      <w:proofErr w:type="gramStart"/>
                      <w:r>
                        <w:t>if</w:t>
                      </w:r>
                      <w:proofErr w:type="gramEnd"/>
                      <w:r>
                        <w:t xml:space="preserve"> (</w:t>
                      </w:r>
                      <w:proofErr w:type="spellStart"/>
                      <w:r>
                        <w:t>document.documentElement.scrollTop</w:t>
                      </w:r>
                      <w:proofErr w:type="spellEnd"/>
                      <w:r>
                        <w:t>) {</w:t>
                      </w:r>
                    </w:p>
                    <w:p w14:paraId="0A76C3DA" w14:textId="77777777" w:rsidR="003655B3" w:rsidRDefault="003655B3" w:rsidP="00FE18EA">
                      <w:pPr>
                        <w:pStyle w:val="Quote"/>
                      </w:pPr>
                      <w:r>
                        <w:t xml:space="preserve">        </w:t>
                      </w:r>
                      <w:proofErr w:type="spellStart"/>
                      <w:proofErr w:type="gramStart"/>
                      <w:r>
                        <w:t>contentOffsetTop</w:t>
                      </w:r>
                      <w:proofErr w:type="spellEnd"/>
                      <w:proofErr w:type="gramEnd"/>
                      <w:r>
                        <w:t xml:space="preserve"> = </w:t>
                      </w:r>
                      <w:proofErr w:type="spellStart"/>
                      <w:r>
                        <w:t>document.documentElement.scrollTop</w:t>
                      </w:r>
                      <w:proofErr w:type="spellEnd"/>
                      <w:r>
                        <w:t>;</w:t>
                      </w:r>
                    </w:p>
                    <w:p w14:paraId="094438AC" w14:textId="77777777" w:rsidR="003655B3" w:rsidRDefault="003655B3" w:rsidP="00FE18EA">
                      <w:pPr>
                        <w:pStyle w:val="Quote"/>
                      </w:pPr>
                      <w:r>
                        <w:t xml:space="preserve">    } </w:t>
                      </w:r>
                      <w:proofErr w:type="gramStart"/>
                      <w:r>
                        <w:t>else</w:t>
                      </w:r>
                      <w:proofErr w:type="gramEnd"/>
                      <w:r>
                        <w:t xml:space="preserve"> {</w:t>
                      </w:r>
                    </w:p>
                    <w:p w14:paraId="193ED3FC" w14:textId="77777777" w:rsidR="003655B3" w:rsidRDefault="003655B3" w:rsidP="00FE18EA">
                      <w:pPr>
                        <w:pStyle w:val="Quote"/>
                      </w:pPr>
                      <w:r>
                        <w:t xml:space="preserve">        </w:t>
                      </w:r>
                      <w:proofErr w:type="spellStart"/>
                      <w:proofErr w:type="gramStart"/>
                      <w:r>
                        <w:t>contentOffsetTop</w:t>
                      </w:r>
                      <w:proofErr w:type="spellEnd"/>
                      <w:proofErr w:type="gramEnd"/>
                      <w:r>
                        <w:t xml:space="preserve"> = </w:t>
                      </w:r>
                      <w:proofErr w:type="spellStart"/>
                      <w:r>
                        <w:t>document.body.scrollTop</w:t>
                      </w:r>
                      <w:proofErr w:type="spellEnd"/>
                      <w:r>
                        <w:t>;</w:t>
                      </w:r>
                    </w:p>
                    <w:p w14:paraId="1A57388D" w14:textId="77777777" w:rsidR="003655B3" w:rsidRDefault="003655B3" w:rsidP="00FE18EA">
                      <w:pPr>
                        <w:pStyle w:val="Quote"/>
                      </w:pPr>
                      <w:r>
                        <w:t xml:space="preserve">    }</w:t>
                      </w:r>
                    </w:p>
                    <w:p w14:paraId="1F213013" w14:textId="77777777" w:rsidR="003655B3" w:rsidRDefault="003655B3" w:rsidP="00FE18EA">
                      <w:pPr>
                        <w:pStyle w:val="Quote"/>
                      </w:pPr>
                    </w:p>
                    <w:p w14:paraId="573DFAE1" w14:textId="77777777" w:rsidR="003655B3" w:rsidRDefault="003655B3" w:rsidP="00FE18EA">
                      <w:pPr>
                        <w:pStyle w:val="Quote"/>
                      </w:pPr>
                      <w:r>
                        <w:t xml:space="preserve">    </w:t>
                      </w:r>
                      <w:proofErr w:type="spellStart"/>
                      <w:proofErr w:type="gramStart"/>
                      <w:r>
                        <w:t>visibleHeight</w:t>
                      </w:r>
                      <w:proofErr w:type="spellEnd"/>
                      <w:proofErr w:type="gramEnd"/>
                      <w:r>
                        <w:t xml:space="preserve"> = </w:t>
                      </w:r>
                      <w:proofErr w:type="spellStart"/>
                      <w:r>
                        <w:t>document.documentElement.clientHeight</w:t>
                      </w:r>
                      <w:proofErr w:type="spellEnd"/>
                      <w:r>
                        <w:t>;</w:t>
                      </w:r>
                    </w:p>
                    <w:p w14:paraId="7FCE697E" w14:textId="77777777" w:rsidR="003655B3" w:rsidRDefault="003655B3" w:rsidP="00FE18EA">
                      <w:pPr>
                        <w:pStyle w:val="Quote"/>
                      </w:pPr>
                      <w:r>
                        <w:t xml:space="preserve">    </w:t>
                      </w:r>
                      <w:proofErr w:type="spellStart"/>
                      <w:proofErr w:type="gramStart"/>
                      <w:r>
                        <w:t>totalHeight</w:t>
                      </w:r>
                      <w:proofErr w:type="spellEnd"/>
                      <w:proofErr w:type="gramEnd"/>
                      <w:r>
                        <w:t xml:space="preserve"> = </w:t>
                      </w:r>
                      <w:proofErr w:type="spellStart"/>
                      <w:r>
                        <w:t>document.body.scrollHeight</w:t>
                      </w:r>
                      <w:proofErr w:type="spellEnd"/>
                      <w:r>
                        <w:t>;</w:t>
                      </w:r>
                    </w:p>
                    <w:p w14:paraId="2CB20C39" w14:textId="77777777" w:rsidR="003655B3" w:rsidRDefault="003655B3" w:rsidP="00FE18EA">
                      <w:pPr>
                        <w:pStyle w:val="Quote"/>
                      </w:pPr>
                    </w:p>
                    <w:p w14:paraId="458BAD84" w14:textId="77777777" w:rsidR="003655B3" w:rsidRDefault="003655B3" w:rsidP="00FE18EA">
                      <w:pPr>
                        <w:pStyle w:val="Quote"/>
                      </w:pPr>
                      <w:r>
                        <w:t xml:space="preserve">    </w:t>
                      </w:r>
                      <w:proofErr w:type="gramStart"/>
                      <w:r>
                        <w:t>return</w:t>
                      </w:r>
                      <w:proofErr w:type="gramEnd"/>
                      <w:r>
                        <w:t xml:space="preserve"> (</w:t>
                      </w:r>
                      <w:proofErr w:type="spellStart"/>
                      <w:r>
                        <w:t>totalHeight</w:t>
                      </w:r>
                      <w:proofErr w:type="spellEnd"/>
                      <w:r>
                        <w:t xml:space="preserve"> &lt;= </w:t>
                      </w:r>
                      <w:proofErr w:type="spellStart"/>
                      <w:r>
                        <w:t>contentOffsetTop</w:t>
                      </w:r>
                      <w:proofErr w:type="spellEnd"/>
                      <w:r>
                        <w:t xml:space="preserve"> + </w:t>
                      </w:r>
                      <w:proofErr w:type="spellStart"/>
                      <w:r>
                        <w:t>visibleHeight</w:t>
                      </w:r>
                      <w:proofErr w:type="spellEnd"/>
                      <w:r>
                        <w:t>);</w:t>
                      </w:r>
                    </w:p>
                    <w:p w14:paraId="1A37940E" w14:textId="1A8C6D62" w:rsidR="003655B3" w:rsidRPr="00305F61" w:rsidRDefault="003655B3" w:rsidP="00FE18EA">
                      <w:pPr>
                        <w:pStyle w:val="Quote"/>
                      </w:pPr>
                      <w:r>
                        <w:t>}</w:t>
                      </w:r>
                    </w:p>
                  </w:txbxContent>
                </v:textbox>
                <w10:wrap type="square"/>
              </v:shape>
            </w:pict>
          </mc:Fallback>
        </mc:AlternateContent>
      </w:r>
    </w:p>
    <w:p w14:paraId="7FC8E40C" w14:textId="1A13DFC1" w:rsidR="00FE18EA" w:rsidRDefault="00BC6558" w:rsidP="00BC6558">
      <w:pPr>
        <w:pStyle w:val="Caption"/>
      </w:pPr>
      <w:r>
        <w:t xml:space="preserve">Figure </w:t>
      </w:r>
      <w:r w:rsidR="00554756">
        <w:fldChar w:fldCharType="begin"/>
      </w:r>
      <w:r w:rsidR="00554756">
        <w:instrText xml:space="preserve"> SEQ Figure \* ARABIC </w:instrText>
      </w:r>
      <w:r w:rsidR="00554756">
        <w:fldChar w:fldCharType="separate"/>
      </w:r>
      <w:r w:rsidR="00803D38">
        <w:rPr>
          <w:noProof/>
        </w:rPr>
        <w:t>16</w:t>
      </w:r>
      <w:r w:rsidR="00554756">
        <w:rPr>
          <w:noProof/>
        </w:rPr>
        <w:fldChar w:fldCharType="end"/>
      </w:r>
      <w:r>
        <w:t>: Lazy-Loading Code Snippet</w:t>
      </w:r>
    </w:p>
    <w:p w14:paraId="58E19000" w14:textId="77777777" w:rsidR="00FE18EA" w:rsidRDefault="00FE18EA" w:rsidP="00884309">
      <w:pPr>
        <w:pStyle w:val="NoSpacing"/>
      </w:pPr>
    </w:p>
    <w:p w14:paraId="6FD1B1A7" w14:textId="77777777" w:rsidR="00AA4AD3" w:rsidRDefault="0074258C" w:rsidP="00884309">
      <w:pPr>
        <w:pStyle w:val="NoSpacing"/>
      </w:pPr>
      <w:r>
        <w:t>HTML d</w:t>
      </w:r>
      <w:r w:rsidR="009A5ED3">
        <w:t>ocument object properties allow</w:t>
      </w:r>
      <w:r>
        <w:t xml:space="preserve"> the application </w:t>
      </w:r>
      <w:r w:rsidR="008D57F9">
        <w:t xml:space="preserve">to </w:t>
      </w:r>
      <w:r w:rsidR="00EF7125">
        <w:t>size</w:t>
      </w:r>
      <w:r w:rsidR="00AA4AD3">
        <w:t>:</w:t>
      </w:r>
      <w:r w:rsidR="008D57F9">
        <w:t xml:space="preserve"> </w:t>
      </w:r>
    </w:p>
    <w:p w14:paraId="58C04AB6" w14:textId="77777777" w:rsidR="00AA4AD3" w:rsidRDefault="00AA4AD3" w:rsidP="00884309">
      <w:pPr>
        <w:pStyle w:val="NoSpacing"/>
      </w:pPr>
    </w:p>
    <w:p w14:paraId="374569DD" w14:textId="45D0465F" w:rsidR="00AA4AD3" w:rsidRDefault="008D57F9" w:rsidP="00AA4AD3">
      <w:pPr>
        <w:pStyle w:val="NoSpacing"/>
        <w:numPr>
          <w:ilvl w:val="0"/>
          <w:numId w:val="19"/>
        </w:numPr>
      </w:pPr>
      <w:proofErr w:type="gramStart"/>
      <w:r>
        <w:t>the</w:t>
      </w:r>
      <w:proofErr w:type="gramEnd"/>
      <w:r>
        <w:t xml:space="preserve"> </w:t>
      </w:r>
      <w:r w:rsidR="001E187D">
        <w:t xml:space="preserve">height </w:t>
      </w:r>
      <w:r w:rsidR="00EF7125">
        <w:t xml:space="preserve">of the device’s screen, </w:t>
      </w:r>
    </w:p>
    <w:p w14:paraId="4A98D30D" w14:textId="77777777" w:rsidR="00AA4AD3" w:rsidRDefault="00AA4AD3" w:rsidP="00AA4AD3">
      <w:pPr>
        <w:pStyle w:val="NoSpacing"/>
        <w:ind w:left="720"/>
      </w:pPr>
    </w:p>
    <w:p w14:paraId="44D5F7FF" w14:textId="77777777" w:rsidR="00AA4AD3" w:rsidRDefault="00EF7125" w:rsidP="00AA4AD3">
      <w:pPr>
        <w:pStyle w:val="NoSpacing"/>
        <w:numPr>
          <w:ilvl w:val="0"/>
          <w:numId w:val="19"/>
        </w:numPr>
      </w:pPr>
      <w:proofErr w:type="gramStart"/>
      <w:r>
        <w:t>the</w:t>
      </w:r>
      <w:proofErr w:type="gramEnd"/>
      <w:r>
        <w:t xml:space="preserve"> height of the entire HTML document, as well as </w:t>
      </w:r>
    </w:p>
    <w:p w14:paraId="63E5877E" w14:textId="77777777" w:rsidR="00AA4AD3" w:rsidRDefault="00AA4AD3" w:rsidP="00AA4AD3">
      <w:pPr>
        <w:pStyle w:val="NoSpacing"/>
      </w:pPr>
    </w:p>
    <w:p w14:paraId="52703B3E" w14:textId="77777777" w:rsidR="00AA4AD3" w:rsidRDefault="00AA4AD3" w:rsidP="00AA4AD3">
      <w:pPr>
        <w:pStyle w:val="NoSpacing"/>
        <w:numPr>
          <w:ilvl w:val="0"/>
          <w:numId w:val="19"/>
        </w:numPr>
      </w:pPr>
      <w:proofErr w:type="gramStart"/>
      <w:r>
        <w:t>the</w:t>
      </w:r>
      <w:proofErr w:type="gramEnd"/>
      <w:r>
        <w:t xml:space="preserve"> </w:t>
      </w:r>
      <w:r w:rsidR="00EF7125">
        <w:t xml:space="preserve">height of </w:t>
      </w:r>
      <w:r w:rsidR="001E187D">
        <w:t xml:space="preserve">the </w:t>
      </w:r>
      <w:r w:rsidR="00EF7125">
        <w:t xml:space="preserve">HTML </w:t>
      </w:r>
      <w:r w:rsidR="001E187D">
        <w:t xml:space="preserve">document </w:t>
      </w:r>
      <w:r w:rsidR="00EF7125">
        <w:t xml:space="preserve">portion </w:t>
      </w:r>
      <w:r w:rsidR="001E187D">
        <w:t xml:space="preserve">that has been scrolled </w:t>
      </w:r>
      <w:r w:rsidR="00EF7125">
        <w:t>past the top of the device’s screen.</w:t>
      </w:r>
      <w:r w:rsidR="00152755">
        <w:t xml:space="preserve"> </w:t>
      </w:r>
    </w:p>
    <w:p w14:paraId="63FF0CBE" w14:textId="77777777" w:rsidR="00AA4AD3" w:rsidRDefault="00AA4AD3" w:rsidP="00AA4AD3">
      <w:pPr>
        <w:pStyle w:val="NoSpacing"/>
        <w:ind w:left="720"/>
      </w:pPr>
    </w:p>
    <w:p w14:paraId="113D849C" w14:textId="77777777" w:rsidR="00500B4C" w:rsidRDefault="00152755" w:rsidP="00AA4AD3">
      <w:pPr>
        <w:pStyle w:val="NoSpacing"/>
      </w:pPr>
      <w:r>
        <w:t xml:space="preserve">The application is then capable of determining whether the bottom of the HTML document has reached the </w:t>
      </w:r>
      <w:r w:rsidR="00013B6E">
        <w:t>bottom of the device’s screen using these 3 parameters.</w:t>
      </w:r>
      <w:r w:rsidR="003D61C9">
        <w:t xml:space="preserve"> </w:t>
      </w:r>
      <w:r w:rsidR="00CF0DB2">
        <w:t xml:space="preserve">In other words, </w:t>
      </w:r>
      <w:r w:rsidR="00AA4AD3">
        <w:t xml:space="preserve">if the sum of parameters 1 and 3 equates to the second parameter, this is an indication that the user has scrolled to the bottom of the HTML page and that </w:t>
      </w:r>
      <w:r w:rsidR="0096415A">
        <w:t>new data needs to be fetched and loaded to the document.</w:t>
      </w:r>
    </w:p>
    <w:p w14:paraId="41D80C20" w14:textId="77777777" w:rsidR="00500B4C" w:rsidRDefault="00500B4C" w:rsidP="00AA4AD3">
      <w:pPr>
        <w:pStyle w:val="NoSpacing"/>
      </w:pPr>
    </w:p>
    <w:p w14:paraId="53F1534B" w14:textId="77777777" w:rsidR="00533054" w:rsidRDefault="00533054" w:rsidP="00AA4AD3">
      <w:pPr>
        <w:pStyle w:val="NoSpacing"/>
      </w:pPr>
    </w:p>
    <w:p w14:paraId="505D1622" w14:textId="77777777" w:rsidR="00190D2E" w:rsidRDefault="00190D2E" w:rsidP="00AA4AD3">
      <w:pPr>
        <w:pStyle w:val="NoSpacing"/>
      </w:pPr>
    </w:p>
    <w:p w14:paraId="434472CC" w14:textId="4FD53E93" w:rsidR="00884309" w:rsidRDefault="00884309" w:rsidP="00884309">
      <w:pPr>
        <w:pStyle w:val="Heading1"/>
      </w:pPr>
      <w:bookmarkStart w:id="28" w:name="_Toc248685369"/>
      <w:r>
        <w:t>Limitations and Future Work</w:t>
      </w:r>
      <w:bookmarkEnd w:id="28"/>
    </w:p>
    <w:p w14:paraId="79AED593" w14:textId="77777777" w:rsidR="00884309" w:rsidRDefault="00884309" w:rsidP="00884309">
      <w:pPr>
        <w:pStyle w:val="NoSpacing"/>
      </w:pPr>
    </w:p>
    <w:p w14:paraId="658E6781" w14:textId="77777777" w:rsidR="008C2EAF" w:rsidRDefault="00C9696A" w:rsidP="00884309">
      <w:pPr>
        <w:pStyle w:val="NoSpacing"/>
      </w:pPr>
      <w:r>
        <w:t xml:space="preserve">The current version of the @CMU mobile application </w:t>
      </w:r>
      <w:r w:rsidR="009C16F4">
        <w:t xml:space="preserve">provides a collection of features that serve as foundation for </w:t>
      </w:r>
      <w:r w:rsidR="00B22CDC">
        <w:t>streamlining</w:t>
      </w:r>
      <w:r w:rsidR="00E83D46">
        <w:t xml:space="preserve"> information </w:t>
      </w:r>
      <w:r w:rsidR="00B22CDC">
        <w:t xml:space="preserve">communication between </w:t>
      </w:r>
      <w:r w:rsidR="00552E0C">
        <w:t xml:space="preserve">site users. </w:t>
      </w:r>
      <w:r w:rsidR="001C1F38">
        <w:t>The application, however, is not entirely complete.</w:t>
      </w:r>
      <w:r w:rsidR="00CB01EE">
        <w:t xml:space="preserve"> </w:t>
      </w:r>
      <w:r w:rsidR="0052360F">
        <w:t xml:space="preserve">Limitations </w:t>
      </w:r>
      <w:r w:rsidR="000D3A88">
        <w:t>to</w:t>
      </w:r>
      <w:r w:rsidR="0052360F">
        <w:t xml:space="preserve"> the </w:t>
      </w:r>
      <w:r w:rsidR="000D3A88">
        <w:t>current application</w:t>
      </w:r>
      <w:r w:rsidR="00543E26">
        <w:t xml:space="preserve"> lay</w:t>
      </w:r>
      <w:r w:rsidR="000D3A88">
        <w:t xml:space="preserve"> ground for </w:t>
      </w:r>
      <w:r w:rsidR="006767CC">
        <w:t>future development work to further refine the application.</w:t>
      </w:r>
      <w:r w:rsidR="009C16F4">
        <w:t xml:space="preserve"> </w:t>
      </w:r>
      <w:r w:rsidR="00801E6E">
        <w:t xml:space="preserve">These limitations can broadly be </w:t>
      </w:r>
      <w:r w:rsidR="008C2EAF">
        <w:t>classified into 2 categories: technical limitations and feature limitations.</w:t>
      </w:r>
    </w:p>
    <w:p w14:paraId="1825E0AB" w14:textId="77777777" w:rsidR="00A0346F" w:rsidRDefault="00A0346F" w:rsidP="00884309">
      <w:pPr>
        <w:pStyle w:val="NoSpacing"/>
      </w:pPr>
    </w:p>
    <w:p w14:paraId="76AE473B" w14:textId="77777777" w:rsidR="008C2EAF" w:rsidRDefault="008C2EAF" w:rsidP="00884309">
      <w:pPr>
        <w:pStyle w:val="NoSpacing"/>
      </w:pPr>
    </w:p>
    <w:p w14:paraId="7E96031E" w14:textId="65BCCE5D" w:rsidR="008C2EAF" w:rsidRDefault="00533054" w:rsidP="00533054">
      <w:pPr>
        <w:pStyle w:val="NoSpacing"/>
        <w:numPr>
          <w:ilvl w:val="0"/>
          <w:numId w:val="16"/>
        </w:numPr>
        <w:rPr>
          <w:b/>
        </w:rPr>
      </w:pPr>
      <w:r w:rsidRPr="00533054">
        <w:rPr>
          <w:b/>
        </w:rPr>
        <w:t>Technical limitations</w:t>
      </w:r>
    </w:p>
    <w:p w14:paraId="149AF7EC" w14:textId="77777777" w:rsidR="00A0346F" w:rsidRPr="00533054" w:rsidRDefault="00A0346F" w:rsidP="00A0346F">
      <w:pPr>
        <w:pStyle w:val="NoSpacing"/>
        <w:ind w:left="360"/>
        <w:rPr>
          <w:b/>
        </w:rPr>
      </w:pPr>
    </w:p>
    <w:p w14:paraId="49053DE0" w14:textId="0EBCD39F" w:rsidR="00A0346F" w:rsidRDefault="00533054" w:rsidP="00533054">
      <w:pPr>
        <w:pStyle w:val="NoSpacing"/>
        <w:numPr>
          <w:ilvl w:val="0"/>
          <w:numId w:val="20"/>
        </w:numPr>
      </w:pPr>
      <w:r>
        <w:t>The Feed and Info implementation already supports lazy-loading. The Contacts section, on the other hand, cu</w:t>
      </w:r>
      <w:r w:rsidR="003625D5">
        <w:t>rrently loads the entire member</w:t>
      </w:r>
      <w:r>
        <w:t xml:space="preserve"> list all in one go. This is </w:t>
      </w:r>
      <w:r w:rsidR="005B794C">
        <w:t>by no means</w:t>
      </w:r>
      <w:r>
        <w:t xml:space="preserve"> desirable</w:t>
      </w:r>
      <w:r w:rsidR="00F90317">
        <w:t xml:space="preserve">. </w:t>
      </w:r>
      <w:r w:rsidR="00635C90">
        <w:t xml:space="preserve">Consequences to this drawback </w:t>
      </w:r>
      <w:r w:rsidR="000B263A">
        <w:t>amplify especially when the network connection is slow</w:t>
      </w:r>
      <w:r w:rsidR="00BC78C0">
        <w:t>.</w:t>
      </w:r>
      <w:r w:rsidR="001927C1">
        <w:t xml:space="preserve"> </w:t>
      </w:r>
      <w:r w:rsidR="003625D5">
        <w:t>This phenomenon is expected to exacerbate as the member list continue to grow.</w:t>
      </w:r>
      <w:r w:rsidR="0095131B">
        <w:t xml:space="preserve"> </w:t>
      </w:r>
      <w:r w:rsidR="007A77DA">
        <w:t xml:space="preserve">Implementing </w:t>
      </w:r>
      <w:r w:rsidR="00DF797A">
        <w:t xml:space="preserve">lazy-loading Contacts, however, presents its own challenges </w:t>
      </w:r>
      <w:r w:rsidR="00F34837">
        <w:t xml:space="preserve">because </w:t>
      </w:r>
      <w:r w:rsidR="00FD4706">
        <w:t xml:space="preserve">the </w:t>
      </w:r>
      <w:r w:rsidR="002F3707">
        <w:t xml:space="preserve">search filter for the </w:t>
      </w:r>
      <w:r w:rsidR="00AB60E1">
        <w:t>member</w:t>
      </w:r>
      <w:r w:rsidR="00FD4706">
        <w:t xml:space="preserve"> list </w:t>
      </w:r>
      <w:r w:rsidR="00F96569">
        <w:t xml:space="preserve">relies on the entire list to be </w:t>
      </w:r>
      <w:r w:rsidR="007C205C">
        <w:t xml:space="preserve">locally </w:t>
      </w:r>
      <w:r w:rsidR="00F96569">
        <w:t>cached to function properly.</w:t>
      </w:r>
      <w:r w:rsidR="004509F3">
        <w:t xml:space="preserve"> </w:t>
      </w:r>
      <w:r w:rsidR="00D23DDB">
        <w:t xml:space="preserve">This problem will be an interesting </w:t>
      </w:r>
      <w:r w:rsidR="00865AB0">
        <w:t xml:space="preserve">undertaking for </w:t>
      </w:r>
      <w:r w:rsidR="008F61E6">
        <w:t xml:space="preserve">whoever will continue with </w:t>
      </w:r>
      <w:r w:rsidR="00F535CF">
        <w:t>the application development.</w:t>
      </w:r>
    </w:p>
    <w:p w14:paraId="2B71E014" w14:textId="77777777" w:rsidR="008F6782" w:rsidRDefault="008F6782" w:rsidP="008F6782">
      <w:pPr>
        <w:pStyle w:val="NoSpacing"/>
        <w:ind w:left="1080"/>
      </w:pPr>
    </w:p>
    <w:p w14:paraId="5709527B" w14:textId="26EC604B" w:rsidR="00533054" w:rsidRDefault="001B4EC7" w:rsidP="00533054">
      <w:pPr>
        <w:pStyle w:val="NoSpacing"/>
        <w:numPr>
          <w:ilvl w:val="0"/>
          <w:numId w:val="20"/>
        </w:numPr>
      </w:pPr>
      <w:r>
        <w:t>The</w:t>
      </w:r>
      <w:r w:rsidR="00415385">
        <w:t xml:space="preserve"> application badge</w:t>
      </w:r>
      <w:r>
        <w:t xml:space="preserve"> icon </w:t>
      </w:r>
      <w:r w:rsidR="00415385">
        <w:t>and the application splash screen have not yet been installed onto the APP.</w:t>
      </w:r>
      <w:r w:rsidR="00F56C2C">
        <w:t xml:space="preserve"> Although this issue is relatively easy to resolve, it </w:t>
      </w:r>
      <w:r w:rsidR="008903EF">
        <w:t>is vital in rendering the application complete.</w:t>
      </w:r>
      <w:r w:rsidR="00533054">
        <w:t xml:space="preserve"> </w:t>
      </w:r>
    </w:p>
    <w:p w14:paraId="1844B8D2" w14:textId="77777777" w:rsidR="008F6782" w:rsidRDefault="008F6782" w:rsidP="008F6782">
      <w:pPr>
        <w:pStyle w:val="NoSpacing"/>
      </w:pPr>
    </w:p>
    <w:p w14:paraId="4AAE356F" w14:textId="77777777" w:rsidR="008F6782" w:rsidRDefault="008F6782" w:rsidP="008F6782">
      <w:pPr>
        <w:pStyle w:val="NoSpacing"/>
        <w:ind w:left="1080"/>
      </w:pPr>
    </w:p>
    <w:p w14:paraId="14B0CA2D" w14:textId="50012585" w:rsidR="00533054" w:rsidRPr="008F6782" w:rsidRDefault="00533054" w:rsidP="00533054">
      <w:pPr>
        <w:pStyle w:val="NoSpacing"/>
        <w:numPr>
          <w:ilvl w:val="0"/>
          <w:numId w:val="16"/>
        </w:numPr>
        <w:rPr>
          <w:b/>
        </w:rPr>
      </w:pPr>
      <w:r w:rsidRPr="008F6782">
        <w:rPr>
          <w:b/>
        </w:rPr>
        <w:t>Feature limitations</w:t>
      </w:r>
    </w:p>
    <w:p w14:paraId="056F1B91" w14:textId="77777777" w:rsidR="008F6782" w:rsidRDefault="008F6782" w:rsidP="008F6782">
      <w:pPr>
        <w:pStyle w:val="NoSpacing"/>
        <w:ind w:left="360"/>
      </w:pPr>
    </w:p>
    <w:p w14:paraId="1F730D6F" w14:textId="45B08D5A" w:rsidR="008F6782" w:rsidRDefault="00C47E56" w:rsidP="008F6782">
      <w:pPr>
        <w:pStyle w:val="NoSpacing"/>
        <w:numPr>
          <w:ilvl w:val="0"/>
          <w:numId w:val="21"/>
        </w:numPr>
      </w:pPr>
      <w:r>
        <w:t xml:space="preserve">This version of the application functions merely as a viewer. </w:t>
      </w:r>
      <w:r w:rsidR="00C13774">
        <w:t>The application allows its users to read information that already exists on @CMU, but doesn’t yet allow them to p</w:t>
      </w:r>
      <w:r w:rsidR="00AE70BC">
        <w:t>ost</w:t>
      </w:r>
      <w:r w:rsidR="00C13774">
        <w:t xml:space="preserve"> information to </w:t>
      </w:r>
      <w:r w:rsidR="00AE70BC">
        <w:t>@CMU.</w:t>
      </w:r>
      <w:r w:rsidR="003E1B87">
        <w:t xml:space="preserve"> </w:t>
      </w:r>
      <w:r w:rsidR="00A54C21">
        <w:t>Two-way communication might be a nice feature to have in future versions.</w:t>
      </w:r>
    </w:p>
    <w:p w14:paraId="711C705E" w14:textId="77777777" w:rsidR="00980A33" w:rsidRDefault="00980A33" w:rsidP="00980A33">
      <w:pPr>
        <w:pStyle w:val="NoSpacing"/>
        <w:ind w:left="1080"/>
      </w:pPr>
    </w:p>
    <w:p w14:paraId="4FC34DE6" w14:textId="398AE002" w:rsidR="00F463CC" w:rsidRDefault="00F463CC" w:rsidP="008F6782">
      <w:pPr>
        <w:pStyle w:val="NoSpacing"/>
        <w:numPr>
          <w:ilvl w:val="0"/>
          <w:numId w:val="21"/>
        </w:numPr>
      </w:pPr>
      <w:r>
        <w:t xml:space="preserve">Push notification </w:t>
      </w:r>
      <w:r w:rsidR="00257099">
        <w:t>provide</w:t>
      </w:r>
      <w:r>
        <w:t xml:space="preserve"> </w:t>
      </w:r>
      <w:r w:rsidR="00BE5644">
        <w:t xml:space="preserve">a convenient </w:t>
      </w:r>
      <w:r w:rsidR="00257099">
        <w:t>way of notifying the user</w:t>
      </w:r>
      <w:r w:rsidR="00FB792F">
        <w:t>s</w:t>
      </w:r>
      <w:r w:rsidR="00257099">
        <w:t xml:space="preserve"> with any </w:t>
      </w:r>
      <w:r w:rsidR="00FB792F">
        <w:t>information update that might interest them.</w:t>
      </w:r>
      <w:r w:rsidR="00544183">
        <w:t xml:space="preserve"> This feature could be </w:t>
      </w:r>
      <w:r w:rsidR="00071B90">
        <w:t>valuable</w:t>
      </w:r>
      <w:r w:rsidR="007D37AC">
        <w:t xml:space="preserve"> to the end-user.</w:t>
      </w:r>
    </w:p>
    <w:p w14:paraId="6B0FCC45" w14:textId="77777777" w:rsidR="00980A33" w:rsidRDefault="00980A33" w:rsidP="00980A33">
      <w:pPr>
        <w:pStyle w:val="NoSpacing"/>
      </w:pPr>
    </w:p>
    <w:p w14:paraId="05EA6472" w14:textId="234EA179" w:rsidR="00A40CF3" w:rsidRPr="00A40CF3" w:rsidRDefault="00FD441F" w:rsidP="00A40CF3">
      <w:pPr>
        <w:pStyle w:val="NoSpacing"/>
        <w:numPr>
          <w:ilvl w:val="0"/>
          <w:numId w:val="21"/>
        </w:numPr>
      </w:pPr>
      <w:r>
        <w:t xml:space="preserve">The Info section is currently of limited value because </w:t>
      </w:r>
      <w:r w:rsidR="002F1752">
        <w:t>there is currently not a</w:t>
      </w:r>
      <w:r w:rsidR="004E53DC">
        <w:t xml:space="preserve"> </w:t>
      </w:r>
      <w:r w:rsidR="000177EA">
        <w:t>systematic</w:t>
      </w:r>
      <w:r w:rsidR="004E53DC">
        <w:t xml:space="preserve"> way of </w:t>
      </w:r>
      <w:r w:rsidR="00A86038">
        <w:t>categorizing posts (</w:t>
      </w:r>
      <w:r w:rsidR="003041E7">
        <w:t xml:space="preserve">post </w:t>
      </w:r>
      <w:r w:rsidR="00A86038">
        <w:t xml:space="preserve">tags are </w:t>
      </w:r>
      <w:r w:rsidR="003041E7">
        <w:t>not very organized).</w:t>
      </w:r>
      <w:r w:rsidR="00A95124">
        <w:t xml:space="preserve"> </w:t>
      </w:r>
      <w:r w:rsidR="005C3E37">
        <w:t xml:space="preserve"> </w:t>
      </w:r>
      <w:r w:rsidR="00687ADF">
        <w:t xml:space="preserve">Mechanisms need to be put in place to </w:t>
      </w:r>
      <w:r w:rsidR="004E15B1">
        <w:t xml:space="preserve">ensure that </w:t>
      </w:r>
      <w:r w:rsidR="009B1C8D">
        <w:t xml:space="preserve">user posts are tagged </w:t>
      </w:r>
      <w:r w:rsidR="00341F2E">
        <w:t xml:space="preserve">according to a predefined set of categories. Much of this work will </w:t>
      </w:r>
      <w:r w:rsidR="002D2E65">
        <w:t>involve</w:t>
      </w:r>
      <w:r w:rsidR="00341F2E">
        <w:t xml:space="preserve"> the site administrator.</w:t>
      </w:r>
    </w:p>
    <w:bookmarkStart w:id="29" w:name="_Toc248685370" w:displacedByCustomXml="next"/>
    <w:sdt>
      <w:sdtPr>
        <w:rPr>
          <w:rFonts w:eastAsiaTheme="minorEastAsia" w:cstheme="minorBidi"/>
          <w:b w:val="0"/>
          <w:bCs w:val="0"/>
          <w:color w:val="auto"/>
          <w:sz w:val="24"/>
          <w:szCs w:val="24"/>
        </w:rPr>
        <w:id w:val="-1189668599"/>
        <w:docPartObj>
          <w:docPartGallery w:val="Bibliographies"/>
          <w:docPartUnique/>
        </w:docPartObj>
      </w:sdtPr>
      <w:sdtEndPr/>
      <w:sdtContent>
        <w:p w14:paraId="4AD77FBE" w14:textId="4BBE3F39" w:rsidR="00A40CF3" w:rsidRPr="00A40CF3" w:rsidRDefault="00A40CF3" w:rsidP="00A40CF3">
          <w:pPr>
            <w:pStyle w:val="Heading1"/>
          </w:pPr>
          <w:r w:rsidRPr="00A40CF3">
            <w:t>Works Cited</w:t>
          </w:r>
          <w:bookmarkEnd w:id="29"/>
        </w:p>
        <w:p w14:paraId="722850AC" w14:textId="77777777" w:rsidR="00354C0B" w:rsidRDefault="00354C0B" w:rsidP="00354C0B">
          <w:pPr>
            <w:pStyle w:val="Bibliography"/>
          </w:pPr>
        </w:p>
        <w:p w14:paraId="61B4280D" w14:textId="77777777" w:rsidR="009D14C2" w:rsidRDefault="00A40CF3" w:rsidP="009D14C2">
          <w:pPr>
            <w:pStyle w:val="Bibliography"/>
            <w:rPr>
              <w:rFonts w:cs="Times New Roman"/>
              <w:noProof/>
              <w:sz w:val="20"/>
              <w:szCs w:val="20"/>
            </w:rPr>
          </w:pPr>
          <w:r>
            <w:fldChar w:fldCharType="begin"/>
          </w:r>
          <w:r>
            <w:instrText xml:space="preserve"> BIBLIOGRAPHY </w:instrText>
          </w:r>
          <w:r>
            <w:fldChar w:fldCharType="separate"/>
          </w:r>
          <w:r w:rsidR="009D14C2" w:rsidRPr="00921001">
            <w:rPr>
              <w:rFonts w:cs="Times New Roman"/>
              <w:noProof/>
              <w:sz w:val="20"/>
              <w:szCs w:val="20"/>
            </w:rPr>
            <w:t xml:space="preserve">Elgg. (n.d.). </w:t>
          </w:r>
          <w:r w:rsidR="009D14C2" w:rsidRPr="00921001">
            <w:rPr>
              <w:rFonts w:cs="Times New Roman"/>
              <w:i/>
              <w:iCs/>
              <w:noProof/>
              <w:sz w:val="20"/>
              <w:szCs w:val="20"/>
            </w:rPr>
            <w:t>What events are available in the Elgg core</w:t>
          </w:r>
          <w:r w:rsidR="009D14C2" w:rsidRPr="00921001">
            <w:rPr>
              <w:rFonts w:cs="Times New Roman"/>
              <w:noProof/>
              <w:sz w:val="20"/>
              <w:szCs w:val="20"/>
            </w:rPr>
            <w:t>. Retrieved from Elgg: http://docs.elgg.org/wiki/What_events_are_available_in_the_Elgg_core%3F</w:t>
          </w:r>
        </w:p>
        <w:p w14:paraId="4F735F7E" w14:textId="77777777" w:rsidR="00814CA6" w:rsidRPr="00814CA6" w:rsidRDefault="00814CA6" w:rsidP="00814CA6"/>
        <w:p w14:paraId="57716725" w14:textId="77777777" w:rsidR="009D14C2" w:rsidRDefault="009D14C2" w:rsidP="009D14C2">
          <w:pPr>
            <w:pStyle w:val="Bibliography"/>
            <w:rPr>
              <w:rFonts w:cs="Times New Roman"/>
              <w:noProof/>
              <w:sz w:val="20"/>
              <w:szCs w:val="20"/>
            </w:rPr>
          </w:pPr>
          <w:r w:rsidRPr="00921001">
            <w:rPr>
              <w:rFonts w:cs="Times New Roman"/>
              <w:noProof/>
              <w:sz w:val="20"/>
              <w:szCs w:val="20"/>
            </w:rPr>
            <w:t xml:space="preserve">Elgg. (n.d.). </w:t>
          </w:r>
          <w:r w:rsidRPr="00921001">
            <w:rPr>
              <w:rFonts w:cs="Times New Roman"/>
              <w:i/>
              <w:iCs/>
              <w:noProof/>
              <w:sz w:val="20"/>
              <w:szCs w:val="20"/>
            </w:rPr>
            <w:t>Engine/DataModel - Elgg Documentation</w:t>
          </w:r>
          <w:r w:rsidRPr="00921001">
            <w:rPr>
              <w:rFonts w:cs="Times New Roman"/>
              <w:noProof/>
              <w:sz w:val="20"/>
              <w:szCs w:val="20"/>
            </w:rPr>
            <w:t>. Retrieved from Elgg: http://docs.elgg.org/wiki/Engine/DataModel</w:t>
          </w:r>
        </w:p>
        <w:p w14:paraId="1536AC38" w14:textId="77777777" w:rsidR="00814CA6" w:rsidRPr="00814CA6" w:rsidRDefault="00814CA6" w:rsidP="00814CA6"/>
        <w:p w14:paraId="348EC9EA" w14:textId="77777777" w:rsidR="009D14C2" w:rsidRDefault="009D14C2" w:rsidP="009D14C2">
          <w:pPr>
            <w:pStyle w:val="Bibliography"/>
            <w:rPr>
              <w:rFonts w:cs="Times New Roman"/>
              <w:noProof/>
              <w:sz w:val="20"/>
              <w:szCs w:val="20"/>
            </w:rPr>
          </w:pPr>
          <w:r w:rsidRPr="00921001">
            <w:rPr>
              <w:rFonts w:cs="Times New Roman"/>
              <w:noProof/>
              <w:sz w:val="20"/>
              <w:szCs w:val="20"/>
            </w:rPr>
            <w:t xml:space="preserve">Elgg. (n.d.). </w:t>
          </w:r>
          <w:r w:rsidRPr="00921001">
            <w:rPr>
              <w:rFonts w:cs="Times New Roman"/>
              <w:i/>
              <w:iCs/>
              <w:noProof/>
              <w:sz w:val="20"/>
              <w:szCs w:val="20"/>
            </w:rPr>
            <w:t>How is the code divided among the different directories?</w:t>
          </w:r>
          <w:r w:rsidRPr="00921001">
            <w:rPr>
              <w:rFonts w:cs="Times New Roman"/>
              <w:noProof/>
              <w:sz w:val="20"/>
              <w:szCs w:val="20"/>
            </w:rPr>
            <w:t xml:space="preserve"> Retrieved from Elgg: http://docs.elgg.org/wiki/How_is_the_code_divided_among_the_different_directories%3F</w:t>
          </w:r>
        </w:p>
        <w:p w14:paraId="79C4AC1B" w14:textId="77777777" w:rsidR="00814CA6" w:rsidRPr="00814CA6" w:rsidRDefault="00814CA6" w:rsidP="00814CA6"/>
        <w:p w14:paraId="64E4D6D2" w14:textId="77777777" w:rsidR="009D14C2" w:rsidRDefault="009D14C2" w:rsidP="009D14C2">
          <w:pPr>
            <w:pStyle w:val="Bibliography"/>
            <w:rPr>
              <w:rFonts w:cs="Times New Roman"/>
              <w:noProof/>
            </w:rPr>
          </w:pPr>
          <w:r w:rsidRPr="00921001">
            <w:rPr>
              <w:rFonts w:cs="Times New Roman"/>
              <w:noProof/>
              <w:sz w:val="20"/>
              <w:szCs w:val="20"/>
            </w:rPr>
            <w:t>Profitt, B. (n.d.). ElggCamp Satiago 2011. Santiago, Chile: Elgg.</w:t>
          </w:r>
        </w:p>
        <w:p w14:paraId="484C7809" w14:textId="38A5CD35" w:rsidR="00A40CF3" w:rsidRDefault="00A40CF3" w:rsidP="009D14C2">
          <w:r>
            <w:rPr>
              <w:b/>
              <w:bCs/>
            </w:rPr>
            <w:fldChar w:fldCharType="end"/>
          </w:r>
        </w:p>
      </w:sdtContent>
    </w:sdt>
    <w:p w14:paraId="36A6806B" w14:textId="173E4BB5" w:rsidR="00305F61" w:rsidRPr="009E14DB" w:rsidRDefault="00305F61" w:rsidP="009E14DB">
      <w:pPr>
        <w:rPr>
          <w:rFonts w:eastAsiaTheme="majorEastAsia" w:cstheme="majorBidi"/>
          <w:b/>
          <w:bCs/>
          <w:color w:val="345A8A" w:themeColor="accent1" w:themeShade="B5"/>
          <w:sz w:val="32"/>
          <w:szCs w:val="32"/>
        </w:rPr>
      </w:pPr>
    </w:p>
    <w:sectPr w:rsidR="00305F61" w:rsidRPr="009E14DB" w:rsidSect="00E32FF5">
      <w:pgSz w:w="11900" w:h="16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D8BBEE" w14:textId="77777777" w:rsidR="003655B3" w:rsidRDefault="003655B3" w:rsidP="00A0210D">
      <w:r>
        <w:separator/>
      </w:r>
    </w:p>
  </w:endnote>
  <w:endnote w:type="continuationSeparator" w:id="0">
    <w:p w14:paraId="5067E66D" w14:textId="77777777" w:rsidR="003655B3" w:rsidRDefault="003655B3" w:rsidP="00A02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Book Antiqua">
    <w:panose1 w:val="02040602050305030304"/>
    <w:charset w:val="00"/>
    <w:family w:val="auto"/>
    <w:pitch w:val="variable"/>
    <w:sig w:usb0="00000003" w:usb1="00000000" w:usb2="00000000" w:usb3="00000000" w:csb0="00000001" w:csb1="00000000"/>
  </w:font>
  <w:font w:name="Courier Std">
    <w:altName w:val="Cambria"/>
    <w:panose1 w:val="00000000000000000000"/>
    <w:charset w:val="4D"/>
    <w:family w:val="roman"/>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A533F" w14:textId="77777777" w:rsidR="003655B3" w:rsidRDefault="003655B3" w:rsidP="000E1D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191369" w14:textId="77777777" w:rsidR="003655B3" w:rsidRDefault="003655B3" w:rsidP="00A0210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2EB74" w14:textId="77777777" w:rsidR="003655B3" w:rsidRDefault="003655B3" w:rsidP="000E1D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54756">
      <w:rPr>
        <w:rStyle w:val="PageNumber"/>
        <w:noProof/>
      </w:rPr>
      <w:t>8</w:t>
    </w:r>
    <w:r>
      <w:rPr>
        <w:rStyle w:val="PageNumber"/>
      </w:rPr>
      <w:fldChar w:fldCharType="end"/>
    </w:r>
  </w:p>
  <w:p w14:paraId="102655B6" w14:textId="77777777" w:rsidR="003655B3" w:rsidRDefault="003655B3" w:rsidP="00A0210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51D27C" w14:textId="77777777" w:rsidR="003655B3" w:rsidRDefault="003655B3" w:rsidP="00A0210D">
      <w:r>
        <w:separator/>
      </w:r>
    </w:p>
  </w:footnote>
  <w:footnote w:type="continuationSeparator" w:id="0">
    <w:p w14:paraId="2E8D47DE" w14:textId="77777777" w:rsidR="003655B3" w:rsidRDefault="003655B3" w:rsidP="00A0210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7E454E4"/>
    <w:multiLevelType w:val="hybridMultilevel"/>
    <w:tmpl w:val="1BC6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8A593C"/>
    <w:multiLevelType w:val="multilevel"/>
    <w:tmpl w:val="F5F8D9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E8255CA"/>
    <w:multiLevelType w:val="hybridMultilevel"/>
    <w:tmpl w:val="F2BC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60AD6"/>
    <w:multiLevelType w:val="multilevel"/>
    <w:tmpl w:val="C96A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A94A45"/>
    <w:multiLevelType w:val="multilevel"/>
    <w:tmpl w:val="20B2C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430FDD"/>
    <w:multiLevelType w:val="hybridMultilevel"/>
    <w:tmpl w:val="37AC4B4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6EA3705"/>
    <w:multiLevelType w:val="hybridMultilevel"/>
    <w:tmpl w:val="09BA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166942"/>
    <w:multiLevelType w:val="multilevel"/>
    <w:tmpl w:val="C96A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626F06"/>
    <w:multiLevelType w:val="multilevel"/>
    <w:tmpl w:val="C96A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DA5F94"/>
    <w:multiLevelType w:val="hybridMultilevel"/>
    <w:tmpl w:val="14184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5D254A"/>
    <w:multiLevelType w:val="hybridMultilevel"/>
    <w:tmpl w:val="80B2B6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A1671A0"/>
    <w:multiLevelType w:val="hybridMultilevel"/>
    <w:tmpl w:val="95569E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8B3675"/>
    <w:multiLevelType w:val="hybridMultilevel"/>
    <w:tmpl w:val="CDB8B514"/>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6">
    <w:nsid w:val="610C448D"/>
    <w:multiLevelType w:val="multilevel"/>
    <w:tmpl w:val="3AEE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27454D"/>
    <w:multiLevelType w:val="hybridMultilevel"/>
    <w:tmpl w:val="B5924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A7D0E"/>
    <w:multiLevelType w:val="hybridMultilevel"/>
    <w:tmpl w:val="920656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EE75F52"/>
    <w:multiLevelType w:val="hybridMultilevel"/>
    <w:tmpl w:val="11042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9F2B5A"/>
    <w:multiLevelType w:val="hybridMultilevel"/>
    <w:tmpl w:val="BC02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6"/>
  </w:num>
  <w:num w:numId="4">
    <w:abstractNumId w:val="19"/>
  </w:num>
  <w:num w:numId="5">
    <w:abstractNumId w:val="7"/>
  </w:num>
  <w:num w:numId="6">
    <w:abstractNumId w:val="5"/>
  </w:num>
  <w:num w:numId="7">
    <w:abstractNumId w:val="12"/>
  </w:num>
  <w:num w:numId="8">
    <w:abstractNumId w:val="10"/>
  </w:num>
  <w:num w:numId="9">
    <w:abstractNumId w:val="18"/>
  </w:num>
  <w:num w:numId="10">
    <w:abstractNumId w:val="9"/>
  </w:num>
  <w:num w:numId="11">
    <w:abstractNumId w:val="16"/>
  </w:num>
  <w:num w:numId="12">
    <w:abstractNumId w:val="11"/>
  </w:num>
  <w:num w:numId="13">
    <w:abstractNumId w:val="0"/>
  </w:num>
  <w:num w:numId="14">
    <w:abstractNumId w:val="1"/>
  </w:num>
  <w:num w:numId="15">
    <w:abstractNumId w:val="2"/>
  </w:num>
  <w:num w:numId="16">
    <w:abstractNumId w:val="8"/>
  </w:num>
  <w:num w:numId="17">
    <w:abstractNumId w:val="3"/>
  </w:num>
  <w:num w:numId="18">
    <w:abstractNumId w:val="15"/>
  </w:num>
  <w:num w:numId="19">
    <w:abstractNumId w:val="17"/>
  </w:num>
  <w:num w:numId="20">
    <w:abstractNumId w:val="1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E3A"/>
    <w:rsid w:val="000045C0"/>
    <w:rsid w:val="00010FCA"/>
    <w:rsid w:val="00013B6E"/>
    <w:rsid w:val="00014E4F"/>
    <w:rsid w:val="000177EA"/>
    <w:rsid w:val="000250D7"/>
    <w:rsid w:val="000411D2"/>
    <w:rsid w:val="00044773"/>
    <w:rsid w:val="00050343"/>
    <w:rsid w:val="00050F53"/>
    <w:rsid w:val="00054562"/>
    <w:rsid w:val="00056076"/>
    <w:rsid w:val="00057294"/>
    <w:rsid w:val="00057DA2"/>
    <w:rsid w:val="000607CF"/>
    <w:rsid w:val="00060E51"/>
    <w:rsid w:val="000624BF"/>
    <w:rsid w:val="00066328"/>
    <w:rsid w:val="00070E6C"/>
    <w:rsid w:val="00071B90"/>
    <w:rsid w:val="00073380"/>
    <w:rsid w:val="0007386E"/>
    <w:rsid w:val="00074A8E"/>
    <w:rsid w:val="000758DA"/>
    <w:rsid w:val="00076C04"/>
    <w:rsid w:val="00076C6E"/>
    <w:rsid w:val="0008560F"/>
    <w:rsid w:val="00087CAE"/>
    <w:rsid w:val="000915F6"/>
    <w:rsid w:val="00093F01"/>
    <w:rsid w:val="00095C9A"/>
    <w:rsid w:val="000A00CD"/>
    <w:rsid w:val="000A414A"/>
    <w:rsid w:val="000B15C5"/>
    <w:rsid w:val="000B263A"/>
    <w:rsid w:val="000B5A7D"/>
    <w:rsid w:val="000B6723"/>
    <w:rsid w:val="000B6B84"/>
    <w:rsid w:val="000B75E9"/>
    <w:rsid w:val="000C0CCC"/>
    <w:rsid w:val="000C1020"/>
    <w:rsid w:val="000C12BF"/>
    <w:rsid w:val="000C2FD6"/>
    <w:rsid w:val="000D3A88"/>
    <w:rsid w:val="000D57B7"/>
    <w:rsid w:val="000D658D"/>
    <w:rsid w:val="000D6C67"/>
    <w:rsid w:val="000E030D"/>
    <w:rsid w:val="000E1D07"/>
    <w:rsid w:val="000E72D7"/>
    <w:rsid w:val="000F1FDE"/>
    <w:rsid w:val="000F267D"/>
    <w:rsid w:val="000F3ECA"/>
    <w:rsid w:val="000F608B"/>
    <w:rsid w:val="0010387B"/>
    <w:rsid w:val="00103F34"/>
    <w:rsid w:val="00105068"/>
    <w:rsid w:val="00106746"/>
    <w:rsid w:val="001111B0"/>
    <w:rsid w:val="001118CA"/>
    <w:rsid w:val="00113BC8"/>
    <w:rsid w:val="001149D9"/>
    <w:rsid w:val="0011783D"/>
    <w:rsid w:val="00121F68"/>
    <w:rsid w:val="001251CC"/>
    <w:rsid w:val="001255E1"/>
    <w:rsid w:val="0013190C"/>
    <w:rsid w:val="00132F82"/>
    <w:rsid w:val="00134AB7"/>
    <w:rsid w:val="001371A7"/>
    <w:rsid w:val="00144485"/>
    <w:rsid w:val="00144C83"/>
    <w:rsid w:val="00144EFB"/>
    <w:rsid w:val="0014624D"/>
    <w:rsid w:val="001463B9"/>
    <w:rsid w:val="00152489"/>
    <w:rsid w:val="00152755"/>
    <w:rsid w:val="0015507C"/>
    <w:rsid w:val="00162438"/>
    <w:rsid w:val="001653EB"/>
    <w:rsid w:val="00170B33"/>
    <w:rsid w:val="0017244E"/>
    <w:rsid w:val="001771CB"/>
    <w:rsid w:val="00182F00"/>
    <w:rsid w:val="00187AC7"/>
    <w:rsid w:val="001905E5"/>
    <w:rsid w:val="00190D2E"/>
    <w:rsid w:val="001927C1"/>
    <w:rsid w:val="00193907"/>
    <w:rsid w:val="00193CF0"/>
    <w:rsid w:val="001948FD"/>
    <w:rsid w:val="00195227"/>
    <w:rsid w:val="00197DC9"/>
    <w:rsid w:val="001A3C68"/>
    <w:rsid w:val="001A595C"/>
    <w:rsid w:val="001B3A22"/>
    <w:rsid w:val="001B4EC7"/>
    <w:rsid w:val="001C0F86"/>
    <w:rsid w:val="001C1F38"/>
    <w:rsid w:val="001C2B1C"/>
    <w:rsid w:val="001C2EC3"/>
    <w:rsid w:val="001C521A"/>
    <w:rsid w:val="001E187D"/>
    <w:rsid w:val="001E4E15"/>
    <w:rsid w:val="001E51F1"/>
    <w:rsid w:val="001E6907"/>
    <w:rsid w:val="001F1A60"/>
    <w:rsid w:val="001F3E97"/>
    <w:rsid w:val="001F5010"/>
    <w:rsid w:val="001F5B65"/>
    <w:rsid w:val="001F6B68"/>
    <w:rsid w:val="002037F3"/>
    <w:rsid w:val="00211C3D"/>
    <w:rsid w:val="00211C45"/>
    <w:rsid w:val="00211EA1"/>
    <w:rsid w:val="00212309"/>
    <w:rsid w:val="00214A9B"/>
    <w:rsid w:val="00216BB9"/>
    <w:rsid w:val="00220251"/>
    <w:rsid w:val="002215A6"/>
    <w:rsid w:val="0022217A"/>
    <w:rsid w:val="00226E3A"/>
    <w:rsid w:val="00227F15"/>
    <w:rsid w:val="002355B9"/>
    <w:rsid w:val="00240543"/>
    <w:rsid w:val="00241BC4"/>
    <w:rsid w:val="00242FB6"/>
    <w:rsid w:val="00243DA6"/>
    <w:rsid w:val="00244013"/>
    <w:rsid w:val="002446E4"/>
    <w:rsid w:val="00245D42"/>
    <w:rsid w:val="00246366"/>
    <w:rsid w:val="00251718"/>
    <w:rsid w:val="00252057"/>
    <w:rsid w:val="00257099"/>
    <w:rsid w:val="002613CA"/>
    <w:rsid w:val="00261A2D"/>
    <w:rsid w:val="00261E0C"/>
    <w:rsid w:val="00270A0C"/>
    <w:rsid w:val="002717C1"/>
    <w:rsid w:val="00272748"/>
    <w:rsid w:val="00273B8D"/>
    <w:rsid w:val="00277B0D"/>
    <w:rsid w:val="00280B83"/>
    <w:rsid w:val="00282932"/>
    <w:rsid w:val="00291698"/>
    <w:rsid w:val="00292DB2"/>
    <w:rsid w:val="002A2284"/>
    <w:rsid w:val="002A3E15"/>
    <w:rsid w:val="002A3E24"/>
    <w:rsid w:val="002B04FC"/>
    <w:rsid w:val="002B2633"/>
    <w:rsid w:val="002C46D3"/>
    <w:rsid w:val="002D2E65"/>
    <w:rsid w:val="002D4BBB"/>
    <w:rsid w:val="002D5C8B"/>
    <w:rsid w:val="002D665B"/>
    <w:rsid w:val="002D6762"/>
    <w:rsid w:val="002D79CB"/>
    <w:rsid w:val="002E1EE3"/>
    <w:rsid w:val="002E282A"/>
    <w:rsid w:val="002E7B43"/>
    <w:rsid w:val="002F0223"/>
    <w:rsid w:val="002F059D"/>
    <w:rsid w:val="002F1752"/>
    <w:rsid w:val="002F2501"/>
    <w:rsid w:val="002F3707"/>
    <w:rsid w:val="002F551A"/>
    <w:rsid w:val="002F6FFB"/>
    <w:rsid w:val="003005BF"/>
    <w:rsid w:val="00301489"/>
    <w:rsid w:val="003041E7"/>
    <w:rsid w:val="0030452F"/>
    <w:rsid w:val="00304A65"/>
    <w:rsid w:val="00305F61"/>
    <w:rsid w:val="003100CE"/>
    <w:rsid w:val="00313271"/>
    <w:rsid w:val="00314D9D"/>
    <w:rsid w:val="00317B11"/>
    <w:rsid w:val="00320A4F"/>
    <w:rsid w:val="00321745"/>
    <w:rsid w:val="00326621"/>
    <w:rsid w:val="0033080A"/>
    <w:rsid w:val="00333A2A"/>
    <w:rsid w:val="00337D1D"/>
    <w:rsid w:val="00340E41"/>
    <w:rsid w:val="00341185"/>
    <w:rsid w:val="00341F2E"/>
    <w:rsid w:val="00345D8E"/>
    <w:rsid w:val="003476B1"/>
    <w:rsid w:val="003523E0"/>
    <w:rsid w:val="00353F4C"/>
    <w:rsid w:val="00354C0B"/>
    <w:rsid w:val="00360039"/>
    <w:rsid w:val="00361942"/>
    <w:rsid w:val="003625D5"/>
    <w:rsid w:val="003655B3"/>
    <w:rsid w:val="003701F1"/>
    <w:rsid w:val="003747CD"/>
    <w:rsid w:val="00374C8A"/>
    <w:rsid w:val="00376F41"/>
    <w:rsid w:val="00380CA7"/>
    <w:rsid w:val="003814DC"/>
    <w:rsid w:val="003878A7"/>
    <w:rsid w:val="00394109"/>
    <w:rsid w:val="00397D75"/>
    <w:rsid w:val="003A2659"/>
    <w:rsid w:val="003A41EF"/>
    <w:rsid w:val="003A55B0"/>
    <w:rsid w:val="003B0397"/>
    <w:rsid w:val="003B3CB3"/>
    <w:rsid w:val="003C0138"/>
    <w:rsid w:val="003C1E94"/>
    <w:rsid w:val="003C750D"/>
    <w:rsid w:val="003C7FFC"/>
    <w:rsid w:val="003D26B2"/>
    <w:rsid w:val="003D44C0"/>
    <w:rsid w:val="003D61C9"/>
    <w:rsid w:val="003D6873"/>
    <w:rsid w:val="003E1B87"/>
    <w:rsid w:val="003E4263"/>
    <w:rsid w:val="003E543C"/>
    <w:rsid w:val="003E713B"/>
    <w:rsid w:val="003F009C"/>
    <w:rsid w:val="003F09ED"/>
    <w:rsid w:val="003F0E3E"/>
    <w:rsid w:val="003F0F10"/>
    <w:rsid w:val="003F1640"/>
    <w:rsid w:val="003F2605"/>
    <w:rsid w:val="003F2814"/>
    <w:rsid w:val="003F5412"/>
    <w:rsid w:val="003F5F80"/>
    <w:rsid w:val="003F61BD"/>
    <w:rsid w:val="003F6BF5"/>
    <w:rsid w:val="004008EB"/>
    <w:rsid w:val="00407BB1"/>
    <w:rsid w:val="00412354"/>
    <w:rsid w:val="00415385"/>
    <w:rsid w:val="00421666"/>
    <w:rsid w:val="00421AB6"/>
    <w:rsid w:val="00424834"/>
    <w:rsid w:val="004273FF"/>
    <w:rsid w:val="00427FD8"/>
    <w:rsid w:val="00431512"/>
    <w:rsid w:val="00435A6F"/>
    <w:rsid w:val="004363E0"/>
    <w:rsid w:val="00436B04"/>
    <w:rsid w:val="00442245"/>
    <w:rsid w:val="00444FD9"/>
    <w:rsid w:val="004509F3"/>
    <w:rsid w:val="00452B8F"/>
    <w:rsid w:val="00455F09"/>
    <w:rsid w:val="00471558"/>
    <w:rsid w:val="00477CA1"/>
    <w:rsid w:val="00480B83"/>
    <w:rsid w:val="00481005"/>
    <w:rsid w:val="0048618F"/>
    <w:rsid w:val="004913E0"/>
    <w:rsid w:val="00493291"/>
    <w:rsid w:val="004943E3"/>
    <w:rsid w:val="00494471"/>
    <w:rsid w:val="00496022"/>
    <w:rsid w:val="004964F0"/>
    <w:rsid w:val="004A61CE"/>
    <w:rsid w:val="004B2F1B"/>
    <w:rsid w:val="004B5EA1"/>
    <w:rsid w:val="004C1C14"/>
    <w:rsid w:val="004C330E"/>
    <w:rsid w:val="004C4ED8"/>
    <w:rsid w:val="004C69AD"/>
    <w:rsid w:val="004E15B1"/>
    <w:rsid w:val="004E1DCF"/>
    <w:rsid w:val="004E53DC"/>
    <w:rsid w:val="004E7A9F"/>
    <w:rsid w:val="004E7B32"/>
    <w:rsid w:val="004F0BC6"/>
    <w:rsid w:val="004F35B0"/>
    <w:rsid w:val="004F3789"/>
    <w:rsid w:val="004F3CB4"/>
    <w:rsid w:val="004F4580"/>
    <w:rsid w:val="004F67D3"/>
    <w:rsid w:val="004F6B5E"/>
    <w:rsid w:val="004F77FA"/>
    <w:rsid w:val="004F7EDD"/>
    <w:rsid w:val="00500B4C"/>
    <w:rsid w:val="00501411"/>
    <w:rsid w:val="00501FDE"/>
    <w:rsid w:val="005062D1"/>
    <w:rsid w:val="005110DA"/>
    <w:rsid w:val="005126AB"/>
    <w:rsid w:val="00516B9D"/>
    <w:rsid w:val="00517A3F"/>
    <w:rsid w:val="00517D39"/>
    <w:rsid w:val="005217CC"/>
    <w:rsid w:val="0052360F"/>
    <w:rsid w:val="00525864"/>
    <w:rsid w:val="00530EB1"/>
    <w:rsid w:val="0053181B"/>
    <w:rsid w:val="00532E32"/>
    <w:rsid w:val="00533054"/>
    <w:rsid w:val="00537E4F"/>
    <w:rsid w:val="005419C8"/>
    <w:rsid w:val="0054352D"/>
    <w:rsid w:val="00543E26"/>
    <w:rsid w:val="00544183"/>
    <w:rsid w:val="00544598"/>
    <w:rsid w:val="005501DB"/>
    <w:rsid w:val="0055107B"/>
    <w:rsid w:val="005529D4"/>
    <w:rsid w:val="00552E0C"/>
    <w:rsid w:val="00554756"/>
    <w:rsid w:val="0055489F"/>
    <w:rsid w:val="005553A5"/>
    <w:rsid w:val="00557014"/>
    <w:rsid w:val="00561B21"/>
    <w:rsid w:val="00561EED"/>
    <w:rsid w:val="0056255B"/>
    <w:rsid w:val="00563EEC"/>
    <w:rsid w:val="0056685D"/>
    <w:rsid w:val="005675C3"/>
    <w:rsid w:val="00571C51"/>
    <w:rsid w:val="0057418A"/>
    <w:rsid w:val="00576E12"/>
    <w:rsid w:val="0058069E"/>
    <w:rsid w:val="00582B3C"/>
    <w:rsid w:val="00582B40"/>
    <w:rsid w:val="00587E17"/>
    <w:rsid w:val="00595CFD"/>
    <w:rsid w:val="00596373"/>
    <w:rsid w:val="005A1466"/>
    <w:rsid w:val="005A1B73"/>
    <w:rsid w:val="005A1C33"/>
    <w:rsid w:val="005A63E9"/>
    <w:rsid w:val="005A7577"/>
    <w:rsid w:val="005B3FDF"/>
    <w:rsid w:val="005B4068"/>
    <w:rsid w:val="005B794C"/>
    <w:rsid w:val="005B79DF"/>
    <w:rsid w:val="005C30F3"/>
    <w:rsid w:val="005C3E37"/>
    <w:rsid w:val="005C4352"/>
    <w:rsid w:val="005C4382"/>
    <w:rsid w:val="005C6407"/>
    <w:rsid w:val="005D1C89"/>
    <w:rsid w:val="005D6538"/>
    <w:rsid w:val="005D6934"/>
    <w:rsid w:val="005E1EF4"/>
    <w:rsid w:val="005E3885"/>
    <w:rsid w:val="005E3CCB"/>
    <w:rsid w:val="005E487E"/>
    <w:rsid w:val="005E4F76"/>
    <w:rsid w:val="005E790A"/>
    <w:rsid w:val="005F4A2A"/>
    <w:rsid w:val="005F573C"/>
    <w:rsid w:val="006004C6"/>
    <w:rsid w:val="00602E23"/>
    <w:rsid w:val="0060308B"/>
    <w:rsid w:val="0060401A"/>
    <w:rsid w:val="00605F2E"/>
    <w:rsid w:val="006101F9"/>
    <w:rsid w:val="00611ECB"/>
    <w:rsid w:val="00611F48"/>
    <w:rsid w:val="006133CB"/>
    <w:rsid w:val="00613BA9"/>
    <w:rsid w:val="00622F81"/>
    <w:rsid w:val="0062337C"/>
    <w:rsid w:val="00624B26"/>
    <w:rsid w:val="0062500D"/>
    <w:rsid w:val="006265B9"/>
    <w:rsid w:val="006270FA"/>
    <w:rsid w:val="006325E4"/>
    <w:rsid w:val="00635C90"/>
    <w:rsid w:val="00635FC4"/>
    <w:rsid w:val="00642178"/>
    <w:rsid w:val="0065191B"/>
    <w:rsid w:val="00651AED"/>
    <w:rsid w:val="00656BE9"/>
    <w:rsid w:val="00656DA3"/>
    <w:rsid w:val="00656EB5"/>
    <w:rsid w:val="00657173"/>
    <w:rsid w:val="006643F3"/>
    <w:rsid w:val="006648B4"/>
    <w:rsid w:val="00667D09"/>
    <w:rsid w:val="00670D86"/>
    <w:rsid w:val="00672713"/>
    <w:rsid w:val="006767CC"/>
    <w:rsid w:val="00676E2B"/>
    <w:rsid w:val="00683C3A"/>
    <w:rsid w:val="00683ED8"/>
    <w:rsid w:val="00683FF6"/>
    <w:rsid w:val="00687ADF"/>
    <w:rsid w:val="006971DE"/>
    <w:rsid w:val="006972B3"/>
    <w:rsid w:val="006A0457"/>
    <w:rsid w:val="006A16EB"/>
    <w:rsid w:val="006A3786"/>
    <w:rsid w:val="006A77B4"/>
    <w:rsid w:val="006B6CBF"/>
    <w:rsid w:val="006C0E15"/>
    <w:rsid w:val="006C1140"/>
    <w:rsid w:val="006C60B0"/>
    <w:rsid w:val="006D3D3D"/>
    <w:rsid w:val="006D4AF3"/>
    <w:rsid w:val="006E18BD"/>
    <w:rsid w:val="006E3B07"/>
    <w:rsid w:val="006E637B"/>
    <w:rsid w:val="006E63BB"/>
    <w:rsid w:val="006F160F"/>
    <w:rsid w:val="006F1AD5"/>
    <w:rsid w:val="006F1F15"/>
    <w:rsid w:val="007007B0"/>
    <w:rsid w:val="00701D51"/>
    <w:rsid w:val="007058FC"/>
    <w:rsid w:val="007074F1"/>
    <w:rsid w:val="00707CDA"/>
    <w:rsid w:val="00717533"/>
    <w:rsid w:val="007221E9"/>
    <w:rsid w:val="007224CF"/>
    <w:rsid w:val="00730B75"/>
    <w:rsid w:val="00733E01"/>
    <w:rsid w:val="00734C36"/>
    <w:rsid w:val="0073519C"/>
    <w:rsid w:val="0073650E"/>
    <w:rsid w:val="0074258C"/>
    <w:rsid w:val="00745CF2"/>
    <w:rsid w:val="00746143"/>
    <w:rsid w:val="007473CC"/>
    <w:rsid w:val="007473F7"/>
    <w:rsid w:val="0074767B"/>
    <w:rsid w:val="00747D93"/>
    <w:rsid w:val="007500D5"/>
    <w:rsid w:val="0075033C"/>
    <w:rsid w:val="00750876"/>
    <w:rsid w:val="00755763"/>
    <w:rsid w:val="00756159"/>
    <w:rsid w:val="00756445"/>
    <w:rsid w:val="00767967"/>
    <w:rsid w:val="00772419"/>
    <w:rsid w:val="00775AA7"/>
    <w:rsid w:val="007767F2"/>
    <w:rsid w:val="00777BDF"/>
    <w:rsid w:val="0078258E"/>
    <w:rsid w:val="00796F35"/>
    <w:rsid w:val="007A009A"/>
    <w:rsid w:val="007A546B"/>
    <w:rsid w:val="007A77DA"/>
    <w:rsid w:val="007B7977"/>
    <w:rsid w:val="007C205C"/>
    <w:rsid w:val="007C2801"/>
    <w:rsid w:val="007C4E37"/>
    <w:rsid w:val="007C5208"/>
    <w:rsid w:val="007C72E6"/>
    <w:rsid w:val="007D0837"/>
    <w:rsid w:val="007D24D4"/>
    <w:rsid w:val="007D37AC"/>
    <w:rsid w:val="007D7B42"/>
    <w:rsid w:val="007E747A"/>
    <w:rsid w:val="007F0383"/>
    <w:rsid w:val="007F4E95"/>
    <w:rsid w:val="007F7F4C"/>
    <w:rsid w:val="00801E6E"/>
    <w:rsid w:val="00803D38"/>
    <w:rsid w:val="00806094"/>
    <w:rsid w:val="00812511"/>
    <w:rsid w:val="008125B4"/>
    <w:rsid w:val="008145FE"/>
    <w:rsid w:val="00814CA6"/>
    <w:rsid w:val="00814F42"/>
    <w:rsid w:val="0081659E"/>
    <w:rsid w:val="00822AAA"/>
    <w:rsid w:val="0082475F"/>
    <w:rsid w:val="00825CF1"/>
    <w:rsid w:val="008322BB"/>
    <w:rsid w:val="0083362B"/>
    <w:rsid w:val="00837D03"/>
    <w:rsid w:val="00840FFC"/>
    <w:rsid w:val="008413B7"/>
    <w:rsid w:val="0084152E"/>
    <w:rsid w:val="008425DD"/>
    <w:rsid w:val="00842B16"/>
    <w:rsid w:val="00845E9A"/>
    <w:rsid w:val="00847EAE"/>
    <w:rsid w:val="00852CFF"/>
    <w:rsid w:val="008530A9"/>
    <w:rsid w:val="00853F81"/>
    <w:rsid w:val="008551A6"/>
    <w:rsid w:val="008629BF"/>
    <w:rsid w:val="00863219"/>
    <w:rsid w:val="0086494B"/>
    <w:rsid w:val="00865AB0"/>
    <w:rsid w:val="008667B3"/>
    <w:rsid w:val="008668E2"/>
    <w:rsid w:val="00870A41"/>
    <w:rsid w:val="00871DBE"/>
    <w:rsid w:val="00874754"/>
    <w:rsid w:val="00876CF4"/>
    <w:rsid w:val="0088018C"/>
    <w:rsid w:val="00884309"/>
    <w:rsid w:val="00885A04"/>
    <w:rsid w:val="0088715A"/>
    <w:rsid w:val="008903EF"/>
    <w:rsid w:val="008905D4"/>
    <w:rsid w:val="008907E0"/>
    <w:rsid w:val="00893694"/>
    <w:rsid w:val="00895E30"/>
    <w:rsid w:val="008A2B4B"/>
    <w:rsid w:val="008A3518"/>
    <w:rsid w:val="008B0FE1"/>
    <w:rsid w:val="008B2F41"/>
    <w:rsid w:val="008C1124"/>
    <w:rsid w:val="008C2455"/>
    <w:rsid w:val="008C2CA1"/>
    <w:rsid w:val="008C2EAF"/>
    <w:rsid w:val="008C34EB"/>
    <w:rsid w:val="008D011E"/>
    <w:rsid w:val="008D371D"/>
    <w:rsid w:val="008D57F9"/>
    <w:rsid w:val="008E1F89"/>
    <w:rsid w:val="008E4436"/>
    <w:rsid w:val="008E6C28"/>
    <w:rsid w:val="008E6E98"/>
    <w:rsid w:val="008F286B"/>
    <w:rsid w:val="008F4838"/>
    <w:rsid w:val="008F61E6"/>
    <w:rsid w:val="008F64A7"/>
    <w:rsid w:val="008F6782"/>
    <w:rsid w:val="008F7C79"/>
    <w:rsid w:val="009051BD"/>
    <w:rsid w:val="00907497"/>
    <w:rsid w:val="00914B50"/>
    <w:rsid w:val="0092078E"/>
    <w:rsid w:val="00921001"/>
    <w:rsid w:val="00921BAD"/>
    <w:rsid w:val="00923978"/>
    <w:rsid w:val="0092451E"/>
    <w:rsid w:val="0092497A"/>
    <w:rsid w:val="00924E2D"/>
    <w:rsid w:val="00926972"/>
    <w:rsid w:val="00933E05"/>
    <w:rsid w:val="009361EE"/>
    <w:rsid w:val="00940377"/>
    <w:rsid w:val="009459CF"/>
    <w:rsid w:val="00946737"/>
    <w:rsid w:val="00946D21"/>
    <w:rsid w:val="0095131B"/>
    <w:rsid w:val="00953BEC"/>
    <w:rsid w:val="0095467C"/>
    <w:rsid w:val="0095746A"/>
    <w:rsid w:val="00960FDF"/>
    <w:rsid w:val="00963299"/>
    <w:rsid w:val="009633B9"/>
    <w:rsid w:val="0096415A"/>
    <w:rsid w:val="0096427F"/>
    <w:rsid w:val="00965DE9"/>
    <w:rsid w:val="00970962"/>
    <w:rsid w:val="009710A5"/>
    <w:rsid w:val="00976235"/>
    <w:rsid w:val="0097685B"/>
    <w:rsid w:val="00980974"/>
    <w:rsid w:val="00980A33"/>
    <w:rsid w:val="00985A77"/>
    <w:rsid w:val="009902FD"/>
    <w:rsid w:val="00990DAE"/>
    <w:rsid w:val="00992E40"/>
    <w:rsid w:val="009946C4"/>
    <w:rsid w:val="009953AE"/>
    <w:rsid w:val="00995F72"/>
    <w:rsid w:val="009A0636"/>
    <w:rsid w:val="009A0C7A"/>
    <w:rsid w:val="009A52BB"/>
    <w:rsid w:val="009A5C6C"/>
    <w:rsid w:val="009A5ED3"/>
    <w:rsid w:val="009A7559"/>
    <w:rsid w:val="009B1C8D"/>
    <w:rsid w:val="009B502B"/>
    <w:rsid w:val="009B6B27"/>
    <w:rsid w:val="009C16F4"/>
    <w:rsid w:val="009C1B38"/>
    <w:rsid w:val="009D14C2"/>
    <w:rsid w:val="009D1CA6"/>
    <w:rsid w:val="009D5097"/>
    <w:rsid w:val="009E14DB"/>
    <w:rsid w:val="009E2CB5"/>
    <w:rsid w:val="009E3F33"/>
    <w:rsid w:val="009E7EB0"/>
    <w:rsid w:val="009F1AEF"/>
    <w:rsid w:val="009F3505"/>
    <w:rsid w:val="009F4230"/>
    <w:rsid w:val="009F5A25"/>
    <w:rsid w:val="009F72FC"/>
    <w:rsid w:val="00A0210D"/>
    <w:rsid w:val="00A0346F"/>
    <w:rsid w:val="00A06725"/>
    <w:rsid w:val="00A1134E"/>
    <w:rsid w:val="00A15E97"/>
    <w:rsid w:val="00A16F7D"/>
    <w:rsid w:val="00A175DA"/>
    <w:rsid w:val="00A17ACC"/>
    <w:rsid w:val="00A22098"/>
    <w:rsid w:val="00A26603"/>
    <w:rsid w:val="00A26663"/>
    <w:rsid w:val="00A27BEE"/>
    <w:rsid w:val="00A30EE0"/>
    <w:rsid w:val="00A33C1F"/>
    <w:rsid w:val="00A33D52"/>
    <w:rsid w:val="00A40347"/>
    <w:rsid w:val="00A40CF3"/>
    <w:rsid w:val="00A42263"/>
    <w:rsid w:val="00A423E6"/>
    <w:rsid w:val="00A44C8F"/>
    <w:rsid w:val="00A46F40"/>
    <w:rsid w:val="00A4791B"/>
    <w:rsid w:val="00A51E31"/>
    <w:rsid w:val="00A52A4C"/>
    <w:rsid w:val="00A54C21"/>
    <w:rsid w:val="00A5648B"/>
    <w:rsid w:val="00A60202"/>
    <w:rsid w:val="00A62FC0"/>
    <w:rsid w:val="00A63013"/>
    <w:rsid w:val="00A65D2A"/>
    <w:rsid w:val="00A67FDF"/>
    <w:rsid w:val="00A74509"/>
    <w:rsid w:val="00A74EE8"/>
    <w:rsid w:val="00A75E5C"/>
    <w:rsid w:val="00A76740"/>
    <w:rsid w:val="00A81124"/>
    <w:rsid w:val="00A81D74"/>
    <w:rsid w:val="00A86038"/>
    <w:rsid w:val="00A86B12"/>
    <w:rsid w:val="00A912EF"/>
    <w:rsid w:val="00A95124"/>
    <w:rsid w:val="00A95B64"/>
    <w:rsid w:val="00A97616"/>
    <w:rsid w:val="00AA3D7A"/>
    <w:rsid w:val="00AA4AD3"/>
    <w:rsid w:val="00AB018E"/>
    <w:rsid w:val="00AB2767"/>
    <w:rsid w:val="00AB32D9"/>
    <w:rsid w:val="00AB435E"/>
    <w:rsid w:val="00AB49B0"/>
    <w:rsid w:val="00AB60E1"/>
    <w:rsid w:val="00AB6A0C"/>
    <w:rsid w:val="00AC3325"/>
    <w:rsid w:val="00AC3584"/>
    <w:rsid w:val="00AC7849"/>
    <w:rsid w:val="00AD26DE"/>
    <w:rsid w:val="00AD3EA4"/>
    <w:rsid w:val="00AD7444"/>
    <w:rsid w:val="00AE097C"/>
    <w:rsid w:val="00AE1E57"/>
    <w:rsid w:val="00AE3A82"/>
    <w:rsid w:val="00AE70BC"/>
    <w:rsid w:val="00AF38C3"/>
    <w:rsid w:val="00AF426B"/>
    <w:rsid w:val="00B007FF"/>
    <w:rsid w:val="00B011FE"/>
    <w:rsid w:val="00B0181E"/>
    <w:rsid w:val="00B16535"/>
    <w:rsid w:val="00B16AA5"/>
    <w:rsid w:val="00B17732"/>
    <w:rsid w:val="00B21106"/>
    <w:rsid w:val="00B22CDC"/>
    <w:rsid w:val="00B36579"/>
    <w:rsid w:val="00B371A7"/>
    <w:rsid w:val="00B45345"/>
    <w:rsid w:val="00B46EAC"/>
    <w:rsid w:val="00B5153B"/>
    <w:rsid w:val="00B54A3A"/>
    <w:rsid w:val="00B55ADF"/>
    <w:rsid w:val="00B572B0"/>
    <w:rsid w:val="00B601C2"/>
    <w:rsid w:val="00B609B8"/>
    <w:rsid w:val="00B60E35"/>
    <w:rsid w:val="00B631B3"/>
    <w:rsid w:val="00B65348"/>
    <w:rsid w:val="00B67159"/>
    <w:rsid w:val="00B7116E"/>
    <w:rsid w:val="00B73887"/>
    <w:rsid w:val="00B7635C"/>
    <w:rsid w:val="00B8124F"/>
    <w:rsid w:val="00B81DAF"/>
    <w:rsid w:val="00B8239E"/>
    <w:rsid w:val="00B85FD2"/>
    <w:rsid w:val="00B93885"/>
    <w:rsid w:val="00B93F93"/>
    <w:rsid w:val="00BA0614"/>
    <w:rsid w:val="00BA29FD"/>
    <w:rsid w:val="00BA4C3F"/>
    <w:rsid w:val="00BA5645"/>
    <w:rsid w:val="00BA774D"/>
    <w:rsid w:val="00BA7EDF"/>
    <w:rsid w:val="00BB226C"/>
    <w:rsid w:val="00BB2569"/>
    <w:rsid w:val="00BB28C6"/>
    <w:rsid w:val="00BB31D0"/>
    <w:rsid w:val="00BC1FA9"/>
    <w:rsid w:val="00BC4265"/>
    <w:rsid w:val="00BC4A84"/>
    <w:rsid w:val="00BC6558"/>
    <w:rsid w:val="00BC78C0"/>
    <w:rsid w:val="00BD2950"/>
    <w:rsid w:val="00BD40DD"/>
    <w:rsid w:val="00BD6BDB"/>
    <w:rsid w:val="00BE46EC"/>
    <w:rsid w:val="00BE5592"/>
    <w:rsid w:val="00BE5644"/>
    <w:rsid w:val="00BF039D"/>
    <w:rsid w:val="00BF081F"/>
    <w:rsid w:val="00BF1319"/>
    <w:rsid w:val="00BF1516"/>
    <w:rsid w:val="00BF5EFF"/>
    <w:rsid w:val="00C0126E"/>
    <w:rsid w:val="00C07296"/>
    <w:rsid w:val="00C10798"/>
    <w:rsid w:val="00C122C5"/>
    <w:rsid w:val="00C13774"/>
    <w:rsid w:val="00C13B70"/>
    <w:rsid w:val="00C21FDA"/>
    <w:rsid w:val="00C22CB7"/>
    <w:rsid w:val="00C253AD"/>
    <w:rsid w:val="00C2627B"/>
    <w:rsid w:val="00C2688A"/>
    <w:rsid w:val="00C33C12"/>
    <w:rsid w:val="00C3506C"/>
    <w:rsid w:val="00C36A67"/>
    <w:rsid w:val="00C36B7D"/>
    <w:rsid w:val="00C40DF9"/>
    <w:rsid w:val="00C432DA"/>
    <w:rsid w:val="00C43C3B"/>
    <w:rsid w:val="00C4652A"/>
    <w:rsid w:val="00C47404"/>
    <w:rsid w:val="00C47E56"/>
    <w:rsid w:val="00C51663"/>
    <w:rsid w:val="00C55C69"/>
    <w:rsid w:val="00C57500"/>
    <w:rsid w:val="00C60C81"/>
    <w:rsid w:val="00C6410B"/>
    <w:rsid w:val="00C655EC"/>
    <w:rsid w:val="00C66A28"/>
    <w:rsid w:val="00C71F42"/>
    <w:rsid w:val="00C73386"/>
    <w:rsid w:val="00C77B92"/>
    <w:rsid w:val="00C81CCA"/>
    <w:rsid w:val="00C87503"/>
    <w:rsid w:val="00C875CF"/>
    <w:rsid w:val="00C90E9E"/>
    <w:rsid w:val="00C91214"/>
    <w:rsid w:val="00C936B8"/>
    <w:rsid w:val="00C93BDD"/>
    <w:rsid w:val="00C9696A"/>
    <w:rsid w:val="00C96C55"/>
    <w:rsid w:val="00C97E4D"/>
    <w:rsid w:val="00CA0D2B"/>
    <w:rsid w:val="00CA18FF"/>
    <w:rsid w:val="00CA3F24"/>
    <w:rsid w:val="00CA52A7"/>
    <w:rsid w:val="00CA62AE"/>
    <w:rsid w:val="00CB01EE"/>
    <w:rsid w:val="00CB13E9"/>
    <w:rsid w:val="00CB471E"/>
    <w:rsid w:val="00CB65D4"/>
    <w:rsid w:val="00CB6A53"/>
    <w:rsid w:val="00CB7227"/>
    <w:rsid w:val="00CC33D8"/>
    <w:rsid w:val="00CC38D1"/>
    <w:rsid w:val="00CC45BA"/>
    <w:rsid w:val="00CC4737"/>
    <w:rsid w:val="00CC4A28"/>
    <w:rsid w:val="00CD6F44"/>
    <w:rsid w:val="00CE064D"/>
    <w:rsid w:val="00CE1593"/>
    <w:rsid w:val="00CF0DB2"/>
    <w:rsid w:val="00CF4CFF"/>
    <w:rsid w:val="00CF6B7A"/>
    <w:rsid w:val="00D0084A"/>
    <w:rsid w:val="00D07ADE"/>
    <w:rsid w:val="00D21FBE"/>
    <w:rsid w:val="00D23272"/>
    <w:rsid w:val="00D23DDB"/>
    <w:rsid w:val="00D259B1"/>
    <w:rsid w:val="00D300C5"/>
    <w:rsid w:val="00D30593"/>
    <w:rsid w:val="00D31830"/>
    <w:rsid w:val="00D32D4E"/>
    <w:rsid w:val="00D33FDC"/>
    <w:rsid w:val="00D36BCC"/>
    <w:rsid w:val="00D40D77"/>
    <w:rsid w:val="00D43385"/>
    <w:rsid w:val="00D433AC"/>
    <w:rsid w:val="00D53BF7"/>
    <w:rsid w:val="00D53FDB"/>
    <w:rsid w:val="00D54550"/>
    <w:rsid w:val="00D554B7"/>
    <w:rsid w:val="00D5762C"/>
    <w:rsid w:val="00D708BF"/>
    <w:rsid w:val="00D74263"/>
    <w:rsid w:val="00D759C9"/>
    <w:rsid w:val="00D76CBA"/>
    <w:rsid w:val="00D770C5"/>
    <w:rsid w:val="00D826EF"/>
    <w:rsid w:val="00D83875"/>
    <w:rsid w:val="00D87AB6"/>
    <w:rsid w:val="00D87DFF"/>
    <w:rsid w:val="00D95EDE"/>
    <w:rsid w:val="00DA0605"/>
    <w:rsid w:val="00DA1A30"/>
    <w:rsid w:val="00DA4CD9"/>
    <w:rsid w:val="00DA5A70"/>
    <w:rsid w:val="00DA6E01"/>
    <w:rsid w:val="00DB23E9"/>
    <w:rsid w:val="00DB5148"/>
    <w:rsid w:val="00DB6120"/>
    <w:rsid w:val="00DB7C6A"/>
    <w:rsid w:val="00DC08F9"/>
    <w:rsid w:val="00DC3030"/>
    <w:rsid w:val="00DC3581"/>
    <w:rsid w:val="00DC5386"/>
    <w:rsid w:val="00DC7526"/>
    <w:rsid w:val="00DC795A"/>
    <w:rsid w:val="00DD36E8"/>
    <w:rsid w:val="00DD375E"/>
    <w:rsid w:val="00DD42F3"/>
    <w:rsid w:val="00DD4485"/>
    <w:rsid w:val="00DD4F71"/>
    <w:rsid w:val="00DE35B4"/>
    <w:rsid w:val="00DE4487"/>
    <w:rsid w:val="00DE4E68"/>
    <w:rsid w:val="00DF1597"/>
    <w:rsid w:val="00DF3BC4"/>
    <w:rsid w:val="00DF4DF7"/>
    <w:rsid w:val="00DF797A"/>
    <w:rsid w:val="00E01295"/>
    <w:rsid w:val="00E051FE"/>
    <w:rsid w:val="00E1150B"/>
    <w:rsid w:val="00E12EDA"/>
    <w:rsid w:val="00E15949"/>
    <w:rsid w:val="00E21E06"/>
    <w:rsid w:val="00E23154"/>
    <w:rsid w:val="00E3018E"/>
    <w:rsid w:val="00E30329"/>
    <w:rsid w:val="00E31DBF"/>
    <w:rsid w:val="00E32FF5"/>
    <w:rsid w:val="00E33B22"/>
    <w:rsid w:val="00E34CC9"/>
    <w:rsid w:val="00E36037"/>
    <w:rsid w:val="00E37068"/>
    <w:rsid w:val="00E45C58"/>
    <w:rsid w:val="00E46E8F"/>
    <w:rsid w:val="00E475C0"/>
    <w:rsid w:val="00E54AFB"/>
    <w:rsid w:val="00E615E5"/>
    <w:rsid w:val="00E62133"/>
    <w:rsid w:val="00E62C47"/>
    <w:rsid w:val="00E66FC2"/>
    <w:rsid w:val="00E71AB7"/>
    <w:rsid w:val="00E828CB"/>
    <w:rsid w:val="00E82B19"/>
    <w:rsid w:val="00E83D46"/>
    <w:rsid w:val="00E871C1"/>
    <w:rsid w:val="00E87E4B"/>
    <w:rsid w:val="00E9216B"/>
    <w:rsid w:val="00E92878"/>
    <w:rsid w:val="00E95A0B"/>
    <w:rsid w:val="00E95CAF"/>
    <w:rsid w:val="00E96453"/>
    <w:rsid w:val="00EA093B"/>
    <w:rsid w:val="00EA5AC6"/>
    <w:rsid w:val="00EB4867"/>
    <w:rsid w:val="00EB5B05"/>
    <w:rsid w:val="00EB6DF5"/>
    <w:rsid w:val="00EC22F6"/>
    <w:rsid w:val="00EC415B"/>
    <w:rsid w:val="00EC4DE4"/>
    <w:rsid w:val="00EC6D7A"/>
    <w:rsid w:val="00ED750A"/>
    <w:rsid w:val="00EE2C0E"/>
    <w:rsid w:val="00EE606B"/>
    <w:rsid w:val="00EE60CA"/>
    <w:rsid w:val="00EE638C"/>
    <w:rsid w:val="00EF47A4"/>
    <w:rsid w:val="00EF4EC3"/>
    <w:rsid w:val="00EF702A"/>
    <w:rsid w:val="00EF7125"/>
    <w:rsid w:val="00EF7547"/>
    <w:rsid w:val="00F03181"/>
    <w:rsid w:val="00F0339D"/>
    <w:rsid w:val="00F05AA6"/>
    <w:rsid w:val="00F05FFB"/>
    <w:rsid w:val="00F10767"/>
    <w:rsid w:val="00F1190F"/>
    <w:rsid w:val="00F11A85"/>
    <w:rsid w:val="00F12535"/>
    <w:rsid w:val="00F12739"/>
    <w:rsid w:val="00F14087"/>
    <w:rsid w:val="00F14DD6"/>
    <w:rsid w:val="00F15D5B"/>
    <w:rsid w:val="00F164C6"/>
    <w:rsid w:val="00F17AB1"/>
    <w:rsid w:val="00F17FA3"/>
    <w:rsid w:val="00F20D4D"/>
    <w:rsid w:val="00F263AA"/>
    <w:rsid w:val="00F34837"/>
    <w:rsid w:val="00F36744"/>
    <w:rsid w:val="00F37366"/>
    <w:rsid w:val="00F402BD"/>
    <w:rsid w:val="00F44F36"/>
    <w:rsid w:val="00F44F9D"/>
    <w:rsid w:val="00F461F2"/>
    <w:rsid w:val="00F463CC"/>
    <w:rsid w:val="00F510D6"/>
    <w:rsid w:val="00F53277"/>
    <w:rsid w:val="00F535CF"/>
    <w:rsid w:val="00F55740"/>
    <w:rsid w:val="00F56728"/>
    <w:rsid w:val="00F56C2C"/>
    <w:rsid w:val="00F64528"/>
    <w:rsid w:val="00F7094E"/>
    <w:rsid w:val="00F72143"/>
    <w:rsid w:val="00F72886"/>
    <w:rsid w:val="00F7497A"/>
    <w:rsid w:val="00F749DD"/>
    <w:rsid w:val="00F7524A"/>
    <w:rsid w:val="00F768E5"/>
    <w:rsid w:val="00F800AC"/>
    <w:rsid w:val="00F807D3"/>
    <w:rsid w:val="00F854B6"/>
    <w:rsid w:val="00F8676B"/>
    <w:rsid w:val="00F87F46"/>
    <w:rsid w:val="00F90317"/>
    <w:rsid w:val="00F9159F"/>
    <w:rsid w:val="00F935D7"/>
    <w:rsid w:val="00F95DD8"/>
    <w:rsid w:val="00F96569"/>
    <w:rsid w:val="00F97E5C"/>
    <w:rsid w:val="00FA00FA"/>
    <w:rsid w:val="00FA07FF"/>
    <w:rsid w:val="00FA7D6C"/>
    <w:rsid w:val="00FB0B60"/>
    <w:rsid w:val="00FB1825"/>
    <w:rsid w:val="00FB4C43"/>
    <w:rsid w:val="00FB792F"/>
    <w:rsid w:val="00FC2103"/>
    <w:rsid w:val="00FC378C"/>
    <w:rsid w:val="00FC43DE"/>
    <w:rsid w:val="00FC713E"/>
    <w:rsid w:val="00FD441F"/>
    <w:rsid w:val="00FD4452"/>
    <w:rsid w:val="00FD4706"/>
    <w:rsid w:val="00FD73A9"/>
    <w:rsid w:val="00FE00EB"/>
    <w:rsid w:val="00FE18EA"/>
    <w:rsid w:val="00FE2BCA"/>
    <w:rsid w:val="00FF4BA1"/>
    <w:rsid w:val="00FF6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5004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ADF"/>
  </w:style>
  <w:style w:type="paragraph" w:styleId="Heading1">
    <w:name w:val="heading 1"/>
    <w:basedOn w:val="Normal"/>
    <w:next w:val="Normal"/>
    <w:link w:val="Heading1Char"/>
    <w:uiPriority w:val="9"/>
    <w:qFormat/>
    <w:rsid w:val="00635FC4"/>
    <w:pPr>
      <w:keepNext/>
      <w:keepLines/>
      <w:numPr>
        <w:numId w:val="1"/>
      </w:numPr>
      <w:ind w:left="431" w:hanging="431"/>
      <w:outlineLvl w:val="0"/>
    </w:pPr>
    <w:rPr>
      <w:rFonts w:eastAsiaTheme="majorEastAsia" w:cstheme="majorBidi"/>
      <w:b/>
      <w:bCs/>
      <w:color w:val="345A8A" w:themeColor="accent1" w:themeShade="B5"/>
      <w:sz w:val="28"/>
      <w:szCs w:val="32"/>
    </w:rPr>
  </w:style>
  <w:style w:type="paragraph" w:styleId="Heading2">
    <w:name w:val="heading 2"/>
    <w:basedOn w:val="Normal"/>
    <w:next w:val="Normal"/>
    <w:link w:val="Heading2Char"/>
    <w:uiPriority w:val="9"/>
    <w:unhideWhenUsed/>
    <w:qFormat/>
    <w:rsid w:val="00635FC4"/>
    <w:pPr>
      <w:keepNext/>
      <w:keepLines/>
      <w:numPr>
        <w:ilvl w:val="1"/>
        <w:numId w:val="1"/>
      </w:numPr>
      <w:ind w:left="578" w:hanging="578"/>
      <w:outlineLvl w:val="1"/>
    </w:pPr>
    <w:rPr>
      <w:rFonts w:eastAsiaTheme="majorEastAsia" w:cstheme="majorBidi"/>
      <w:b/>
      <w:bCs/>
      <w:color w:val="1F497D" w:themeColor="text2"/>
      <w:szCs w:val="26"/>
    </w:rPr>
  </w:style>
  <w:style w:type="paragraph" w:styleId="Heading3">
    <w:name w:val="heading 3"/>
    <w:basedOn w:val="Normal"/>
    <w:next w:val="Normal"/>
    <w:link w:val="Heading3Char"/>
    <w:uiPriority w:val="9"/>
    <w:unhideWhenUsed/>
    <w:qFormat/>
    <w:rsid w:val="00A81D74"/>
    <w:pPr>
      <w:keepNext/>
      <w:keepLines/>
      <w:numPr>
        <w:ilvl w:val="2"/>
        <w:numId w:val="1"/>
      </w:numPr>
      <w:outlineLvl w:val="2"/>
    </w:pPr>
    <w:rPr>
      <w:rFonts w:eastAsiaTheme="majorEastAsia" w:cstheme="majorBidi"/>
      <w:b/>
      <w:bCs/>
      <w:color w:val="17365D" w:themeColor="text2" w:themeShade="BF"/>
      <w:sz w:val="22"/>
    </w:rPr>
  </w:style>
  <w:style w:type="paragraph" w:styleId="Heading4">
    <w:name w:val="heading 4"/>
    <w:basedOn w:val="Normal"/>
    <w:next w:val="Normal"/>
    <w:link w:val="Heading4Char"/>
    <w:uiPriority w:val="9"/>
    <w:unhideWhenUsed/>
    <w:qFormat/>
    <w:rsid w:val="009A5C6C"/>
    <w:pPr>
      <w:keepNext/>
      <w:keepLines/>
      <w:numPr>
        <w:ilvl w:val="3"/>
        <w:numId w:val="1"/>
      </w:numPr>
      <w:ind w:left="862" w:hanging="862"/>
      <w:outlineLvl w:val="3"/>
    </w:pPr>
    <w:rPr>
      <w:rFonts w:eastAsiaTheme="majorEastAsia" w:cstheme="majorBidi"/>
      <w:b/>
      <w:bCs/>
      <w:iCs/>
      <w:color w:val="17365D" w:themeColor="text2" w:themeShade="BF"/>
    </w:rPr>
  </w:style>
  <w:style w:type="paragraph" w:styleId="Heading5">
    <w:name w:val="heading 5"/>
    <w:basedOn w:val="Normal"/>
    <w:next w:val="Normal"/>
    <w:link w:val="Heading5Char"/>
    <w:uiPriority w:val="9"/>
    <w:semiHidden/>
    <w:unhideWhenUsed/>
    <w:qFormat/>
    <w:rsid w:val="00B55AD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5AD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5AD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5AD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5AD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6E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E3A"/>
    <w:rPr>
      <w:rFonts w:ascii="Lucida Grande" w:hAnsi="Lucida Grande" w:cs="Lucida Grande"/>
      <w:sz w:val="18"/>
      <w:szCs w:val="18"/>
    </w:rPr>
  </w:style>
  <w:style w:type="paragraph" w:styleId="NoSpacing">
    <w:name w:val="No Spacing"/>
    <w:uiPriority w:val="1"/>
    <w:qFormat/>
    <w:rsid w:val="00635FC4"/>
    <w:rPr>
      <w:color w:val="262626" w:themeColor="text1" w:themeTint="D9"/>
      <w:sz w:val="20"/>
    </w:rPr>
  </w:style>
  <w:style w:type="character" w:customStyle="1" w:styleId="Heading1Char">
    <w:name w:val="Heading 1 Char"/>
    <w:basedOn w:val="DefaultParagraphFont"/>
    <w:link w:val="Heading1"/>
    <w:uiPriority w:val="9"/>
    <w:rsid w:val="00635FC4"/>
    <w:rPr>
      <w:rFonts w:eastAsiaTheme="majorEastAsia" w:cstheme="majorBidi"/>
      <w:b/>
      <w:bCs/>
      <w:color w:val="345A8A" w:themeColor="accent1" w:themeShade="B5"/>
      <w:sz w:val="28"/>
      <w:szCs w:val="32"/>
    </w:rPr>
  </w:style>
  <w:style w:type="character" w:customStyle="1" w:styleId="Heading2Char">
    <w:name w:val="Heading 2 Char"/>
    <w:basedOn w:val="DefaultParagraphFont"/>
    <w:link w:val="Heading2"/>
    <w:uiPriority w:val="9"/>
    <w:rsid w:val="00635FC4"/>
    <w:rPr>
      <w:rFonts w:eastAsiaTheme="majorEastAsia" w:cstheme="majorBidi"/>
      <w:b/>
      <w:bCs/>
      <w:color w:val="1F497D" w:themeColor="text2"/>
      <w:szCs w:val="26"/>
    </w:rPr>
  </w:style>
  <w:style w:type="character" w:customStyle="1" w:styleId="Heading3Char">
    <w:name w:val="Heading 3 Char"/>
    <w:basedOn w:val="DefaultParagraphFont"/>
    <w:link w:val="Heading3"/>
    <w:uiPriority w:val="9"/>
    <w:rsid w:val="00A81D74"/>
    <w:rPr>
      <w:rFonts w:eastAsiaTheme="majorEastAsia" w:cstheme="majorBidi"/>
      <w:b/>
      <w:bCs/>
      <w:color w:val="17365D" w:themeColor="text2" w:themeShade="BF"/>
      <w:sz w:val="22"/>
    </w:rPr>
  </w:style>
  <w:style w:type="character" w:customStyle="1" w:styleId="Heading4Char">
    <w:name w:val="Heading 4 Char"/>
    <w:basedOn w:val="DefaultParagraphFont"/>
    <w:link w:val="Heading4"/>
    <w:uiPriority w:val="9"/>
    <w:rsid w:val="009A5C6C"/>
    <w:rPr>
      <w:rFonts w:eastAsiaTheme="majorEastAsia" w:cstheme="majorBidi"/>
      <w:b/>
      <w:bCs/>
      <w:iCs/>
      <w:color w:val="17365D" w:themeColor="text2" w:themeShade="BF"/>
    </w:rPr>
  </w:style>
  <w:style w:type="character" w:customStyle="1" w:styleId="Heading5Char">
    <w:name w:val="Heading 5 Char"/>
    <w:basedOn w:val="DefaultParagraphFont"/>
    <w:link w:val="Heading5"/>
    <w:uiPriority w:val="9"/>
    <w:semiHidden/>
    <w:rsid w:val="00B55A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5A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55A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5A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5A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97E5C"/>
    <w:rPr>
      <w:bCs/>
      <w:color w:val="262626" w:themeColor="text1" w:themeTint="D9"/>
      <w:sz w:val="20"/>
      <w:szCs w:val="18"/>
    </w:rPr>
  </w:style>
  <w:style w:type="paragraph" w:styleId="Bibliography">
    <w:name w:val="Bibliography"/>
    <w:basedOn w:val="Normal"/>
    <w:next w:val="Normal"/>
    <w:uiPriority w:val="37"/>
    <w:unhideWhenUsed/>
    <w:rsid w:val="00354C0B"/>
  </w:style>
  <w:style w:type="table" w:styleId="TableGrid">
    <w:name w:val="Table Grid"/>
    <w:basedOn w:val="TableNormal"/>
    <w:uiPriority w:val="59"/>
    <w:rsid w:val="001067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0">
    <w:name w:val="Pa0"/>
    <w:basedOn w:val="Normal"/>
    <w:next w:val="Normal"/>
    <w:uiPriority w:val="99"/>
    <w:rsid w:val="005A1466"/>
    <w:pPr>
      <w:widowControl w:val="0"/>
      <w:autoSpaceDE w:val="0"/>
      <w:autoSpaceDN w:val="0"/>
      <w:adjustRightInd w:val="0"/>
      <w:spacing w:line="211" w:lineRule="atLeast"/>
    </w:pPr>
    <w:rPr>
      <w:rFonts w:ascii="Book Antiqua" w:hAnsi="Book Antiqua" w:cs="Times New Roman"/>
    </w:rPr>
  </w:style>
  <w:style w:type="paragraph" w:customStyle="1" w:styleId="Pa13">
    <w:name w:val="Pa13"/>
    <w:basedOn w:val="Normal"/>
    <w:next w:val="Normal"/>
    <w:uiPriority w:val="99"/>
    <w:rsid w:val="005A1466"/>
    <w:pPr>
      <w:widowControl w:val="0"/>
      <w:autoSpaceDE w:val="0"/>
      <w:autoSpaceDN w:val="0"/>
      <w:adjustRightInd w:val="0"/>
      <w:spacing w:line="211" w:lineRule="atLeast"/>
    </w:pPr>
    <w:rPr>
      <w:rFonts w:ascii="Book Antiqua" w:hAnsi="Book Antiqua" w:cs="Times New Roman"/>
    </w:rPr>
  </w:style>
  <w:style w:type="character" w:customStyle="1" w:styleId="A4">
    <w:name w:val="A4"/>
    <w:uiPriority w:val="99"/>
    <w:rsid w:val="005A1466"/>
    <w:rPr>
      <w:rFonts w:ascii="Courier Std" w:hAnsi="Courier Std" w:cs="Courier Std"/>
      <w:color w:val="000000"/>
      <w:sz w:val="19"/>
      <w:szCs w:val="19"/>
    </w:rPr>
  </w:style>
  <w:style w:type="paragraph" w:customStyle="1" w:styleId="Pa37">
    <w:name w:val="Pa37"/>
    <w:basedOn w:val="Normal"/>
    <w:next w:val="Normal"/>
    <w:uiPriority w:val="99"/>
    <w:rsid w:val="005A1466"/>
    <w:pPr>
      <w:widowControl w:val="0"/>
      <w:autoSpaceDE w:val="0"/>
      <w:autoSpaceDN w:val="0"/>
      <w:adjustRightInd w:val="0"/>
      <w:spacing w:line="211" w:lineRule="atLeast"/>
    </w:pPr>
    <w:rPr>
      <w:rFonts w:ascii="Book Antiqua" w:hAnsi="Book Antiqua" w:cs="Times New Roman"/>
    </w:rPr>
  </w:style>
  <w:style w:type="paragraph" w:styleId="TOCHeading">
    <w:name w:val="TOC Heading"/>
    <w:basedOn w:val="Heading1"/>
    <w:next w:val="Normal"/>
    <w:uiPriority w:val="39"/>
    <w:unhideWhenUsed/>
    <w:qFormat/>
    <w:rsid w:val="00CA18FF"/>
    <w:pPr>
      <w:numPr>
        <w:numId w:val="0"/>
      </w:numPr>
      <w:spacing w:before="480" w:line="276" w:lineRule="auto"/>
      <w:outlineLvl w:val="9"/>
    </w:pPr>
    <w:rPr>
      <w:color w:val="365F91" w:themeColor="accent1" w:themeShade="BF"/>
      <w:szCs w:val="28"/>
    </w:rPr>
  </w:style>
  <w:style w:type="paragraph" w:styleId="TOC1">
    <w:name w:val="toc 1"/>
    <w:basedOn w:val="Normal"/>
    <w:next w:val="Normal"/>
    <w:autoRedefine/>
    <w:uiPriority w:val="39"/>
    <w:unhideWhenUsed/>
    <w:rsid w:val="005B79DF"/>
    <w:pPr>
      <w:spacing w:before="120"/>
    </w:pPr>
    <w:rPr>
      <w:b/>
    </w:rPr>
  </w:style>
  <w:style w:type="paragraph" w:styleId="TOC2">
    <w:name w:val="toc 2"/>
    <w:basedOn w:val="Normal"/>
    <w:next w:val="Normal"/>
    <w:autoRedefine/>
    <w:uiPriority w:val="39"/>
    <w:unhideWhenUsed/>
    <w:rsid w:val="005B79DF"/>
    <w:pPr>
      <w:ind w:left="240"/>
    </w:pPr>
    <w:rPr>
      <w:b/>
      <w:sz w:val="22"/>
      <w:szCs w:val="22"/>
    </w:rPr>
  </w:style>
  <w:style w:type="paragraph" w:styleId="TOC3">
    <w:name w:val="toc 3"/>
    <w:basedOn w:val="Normal"/>
    <w:next w:val="Normal"/>
    <w:autoRedefine/>
    <w:uiPriority w:val="39"/>
    <w:unhideWhenUsed/>
    <w:rsid w:val="005B79DF"/>
    <w:pPr>
      <w:ind w:left="480"/>
    </w:pPr>
    <w:rPr>
      <w:sz w:val="22"/>
      <w:szCs w:val="22"/>
    </w:rPr>
  </w:style>
  <w:style w:type="paragraph" w:styleId="TOC4">
    <w:name w:val="toc 4"/>
    <w:basedOn w:val="Normal"/>
    <w:next w:val="Normal"/>
    <w:autoRedefine/>
    <w:uiPriority w:val="39"/>
    <w:semiHidden/>
    <w:unhideWhenUsed/>
    <w:rsid w:val="005B79DF"/>
    <w:pPr>
      <w:ind w:left="720"/>
    </w:pPr>
    <w:rPr>
      <w:sz w:val="20"/>
      <w:szCs w:val="20"/>
    </w:rPr>
  </w:style>
  <w:style w:type="paragraph" w:styleId="TOC5">
    <w:name w:val="toc 5"/>
    <w:basedOn w:val="Normal"/>
    <w:next w:val="Normal"/>
    <w:autoRedefine/>
    <w:uiPriority w:val="39"/>
    <w:semiHidden/>
    <w:unhideWhenUsed/>
    <w:rsid w:val="005B79DF"/>
    <w:pPr>
      <w:ind w:left="960"/>
    </w:pPr>
    <w:rPr>
      <w:sz w:val="20"/>
      <w:szCs w:val="20"/>
    </w:rPr>
  </w:style>
  <w:style w:type="paragraph" w:styleId="TOC6">
    <w:name w:val="toc 6"/>
    <w:basedOn w:val="Normal"/>
    <w:next w:val="Normal"/>
    <w:autoRedefine/>
    <w:uiPriority w:val="39"/>
    <w:semiHidden/>
    <w:unhideWhenUsed/>
    <w:rsid w:val="005B79DF"/>
    <w:pPr>
      <w:ind w:left="1200"/>
    </w:pPr>
    <w:rPr>
      <w:sz w:val="20"/>
      <w:szCs w:val="20"/>
    </w:rPr>
  </w:style>
  <w:style w:type="paragraph" w:styleId="TOC7">
    <w:name w:val="toc 7"/>
    <w:basedOn w:val="Normal"/>
    <w:next w:val="Normal"/>
    <w:autoRedefine/>
    <w:uiPriority w:val="39"/>
    <w:semiHidden/>
    <w:unhideWhenUsed/>
    <w:rsid w:val="005B79DF"/>
    <w:pPr>
      <w:ind w:left="1440"/>
    </w:pPr>
    <w:rPr>
      <w:sz w:val="20"/>
      <w:szCs w:val="20"/>
    </w:rPr>
  </w:style>
  <w:style w:type="paragraph" w:styleId="TOC8">
    <w:name w:val="toc 8"/>
    <w:basedOn w:val="Normal"/>
    <w:next w:val="Normal"/>
    <w:autoRedefine/>
    <w:uiPriority w:val="39"/>
    <w:semiHidden/>
    <w:unhideWhenUsed/>
    <w:rsid w:val="005B79DF"/>
    <w:pPr>
      <w:ind w:left="1680"/>
    </w:pPr>
    <w:rPr>
      <w:sz w:val="20"/>
      <w:szCs w:val="20"/>
    </w:rPr>
  </w:style>
  <w:style w:type="paragraph" w:styleId="TOC9">
    <w:name w:val="toc 9"/>
    <w:basedOn w:val="Normal"/>
    <w:next w:val="Normal"/>
    <w:autoRedefine/>
    <w:uiPriority w:val="39"/>
    <w:semiHidden/>
    <w:unhideWhenUsed/>
    <w:rsid w:val="005B79DF"/>
    <w:pPr>
      <w:ind w:left="1920"/>
    </w:pPr>
    <w:rPr>
      <w:sz w:val="20"/>
      <w:szCs w:val="20"/>
    </w:rPr>
  </w:style>
  <w:style w:type="character" w:styleId="Hyperlink">
    <w:name w:val="Hyperlink"/>
    <w:basedOn w:val="DefaultParagraphFont"/>
    <w:uiPriority w:val="99"/>
    <w:unhideWhenUsed/>
    <w:rsid w:val="007A009A"/>
    <w:rPr>
      <w:color w:val="0000FF" w:themeColor="hyperlink"/>
      <w:u w:val="single"/>
    </w:rPr>
  </w:style>
  <w:style w:type="paragraph" w:styleId="Quote">
    <w:name w:val="Quote"/>
    <w:basedOn w:val="Normal"/>
    <w:next w:val="Normal"/>
    <w:link w:val="QuoteChar"/>
    <w:uiPriority w:val="29"/>
    <w:qFormat/>
    <w:rsid w:val="00B93F93"/>
    <w:rPr>
      <w:rFonts w:ascii="Consolas" w:hAnsi="Consolas"/>
      <w:iCs/>
      <w:color w:val="262626" w:themeColor="text1" w:themeTint="D9"/>
      <w:sz w:val="18"/>
    </w:rPr>
  </w:style>
  <w:style w:type="character" w:customStyle="1" w:styleId="QuoteChar">
    <w:name w:val="Quote Char"/>
    <w:basedOn w:val="DefaultParagraphFont"/>
    <w:link w:val="Quote"/>
    <w:uiPriority w:val="29"/>
    <w:rsid w:val="00B93F93"/>
    <w:rPr>
      <w:rFonts w:ascii="Consolas" w:hAnsi="Consolas"/>
      <w:iCs/>
      <w:color w:val="262626" w:themeColor="text1" w:themeTint="D9"/>
      <w:sz w:val="18"/>
    </w:rPr>
  </w:style>
  <w:style w:type="paragraph" w:styleId="NormalWeb">
    <w:name w:val="Normal (Web)"/>
    <w:basedOn w:val="Normal"/>
    <w:uiPriority w:val="99"/>
    <w:semiHidden/>
    <w:unhideWhenUsed/>
    <w:rsid w:val="00431512"/>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3F1640"/>
    <w:rPr>
      <w:rFonts w:ascii="Courier" w:eastAsiaTheme="minorEastAsia" w:hAnsi="Courier" w:cs="Courier"/>
      <w:sz w:val="20"/>
      <w:szCs w:val="20"/>
    </w:rPr>
  </w:style>
  <w:style w:type="character" w:customStyle="1" w:styleId="mw-headline">
    <w:name w:val="mw-headline"/>
    <w:basedOn w:val="DefaultParagraphFont"/>
    <w:rsid w:val="00B81DAF"/>
  </w:style>
  <w:style w:type="character" w:styleId="Emphasis">
    <w:name w:val="Emphasis"/>
    <w:basedOn w:val="DefaultParagraphFont"/>
    <w:uiPriority w:val="20"/>
    <w:qFormat/>
    <w:rsid w:val="00333A2A"/>
    <w:rPr>
      <w:i/>
      <w:iCs/>
    </w:rPr>
  </w:style>
  <w:style w:type="paragraph" w:styleId="HTMLPreformatted">
    <w:name w:val="HTML Preformatted"/>
    <w:basedOn w:val="Normal"/>
    <w:link w:val="HTMLPreformattedChar"/>
    <w:uiPriority w:val="99"/>
    <w:semiHidden/>
    <w:unhideWhenUsed/>
    <w:rsid w:val="00400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008EB"/>
    <w:rPr>
      <w:rFonts w:ascii="Courier" w:hAnsi="Courier" w:cs="Courier"/>
      <w:sz w:val="20"/>
      <w:szCs w:val="20"/>
    </w:rPr>
  </w:style>
  <w:style w:type="character" w:styleId="Strong">
    <w:name w:val="Strong"/>
    <w:basedOn w:val="DefaultParagraphFont"/>
    <w:uiPriority w:val="22"/>
    <w:qFormat/>
    <w:rsid w:val="00FC2103"/>
    <w:rPr>
      <w:b/>
      <w:bCs/>
    </w:rPr>
  </w:style>
  <w:style w:type="paragraph" w:styleId="Footer">
    <w:name w:val="footer"/>
    <w:basedOn w:val="Normal"/>
    <w:link w:val="FooterChar"/>
    <w:uiPriority w:val="99"/>
    <w:unhideWhenUsed/>
    <w:rsid w:val="00A0210D"/>
    <w:pPr>
      <w:tabs>
        <w:tab w:val="center" w:pos="4320"/>
        <w:tab w:val="right" w:pos="8640"/>
      </w:tabs>
    </w:pPr>
  </w:style>
  <w:style w:type="character" w:customStyle="1" w:styleId="FooterChar">
    <w:name w:val="Footer Char"/>
    <w:basedOn w:val="DefaultParagraphFont"/>
    <w:link w:val="Footer"/>
    <w:uiPriority w:val="99"/>
    <w:rsid w:val="00A0210D"/>
  </w:style>
  <w:style w:type="character" w:styleId="PageNumber">
    <w:name w:val="page number"/>
    <w:basedOn w:val="DefaultParagraphFont"/>
    <w:uiPriority w:val="99"/>
    <w:semiHidden/>
    <w:unhideWhenUsed/>
    <w:rsid w:val="00A0210D"/>
  </w:style>
  <w:style w:type="character" w:styleId="PlaceholderText">
    <w:name w:val="Placeholder Text"/>
    <w:basedOn w:val="DefaultParagraphFont"/>
    <w:uiPriority w:val="99"/>
    <w:unhideWhenUsed/>
    <w:rsid w:val="005C4352"/>
  </w:style>
  <w:style w:type="paragraph" w:customStyle="1" w:styleId="CoverPageTitle">
    <w:name w:val="Cover Page Title"/>
    <w:basedOn w:val="Normal"/>
    <w:qFormat/>
    <w:rsid w:val="005C4352"/>
    <w:pPr>
      <w:framePr w:hSpace="187" w:wrap="around" w:hAnchor="margin" w:xAlign="center" w:yAlign="bottom"/>
      <w:spacing w:after="200" w:line="276" w:lineRule="auto"/>
      <w:jc w:val="right"/>
    </w:pPr>
    <w:rPr>
      <w:rFonts w:asciiTheme="majorHAnsi" w:eastAsiaTheme="minorHAnsi" w:hAnsiTheme="majorHAnsi"/>
      <w:b/>
      <w:color w:val="FFFFFF" w:themeColor="background1"/>
      <w:sz w:val="72"/>
      <w:szCs w:val="72"/>
    </w:rPr>
  </w:style>
  <w:style w:type="paragraph" w:customStyle="1" w:styleId="CoverPageSubtitle">
    <w:name w:val="Cover Page Subtitle"/>
    <w:basedOn w:val="Normal"/>
    <w:qFormat/>
    <w:rsid w:val="005C4352"/>
    <w:pPr>
      <w:framePr w:hSpace="187" w:wrap="around" w:hAnchor="margin" w:xAlign="center" w:yAlign="bottom"/>
      <w:spacing w:before="100" w:beforeAutospacing="1" w:after="100" w:afterAutospacing="1" w:line="276" w:lineRule="auto"/>
      <w:jc w:val="right"/>
    </w:pPr>
    <w:rPr>
      <w:rFonts w:eastAsiaTheme="minorHAnsi"/>
      <w:color w:val="FFFFFF" w:themeColor="background1"/>
      <w:sz w:val="32"/>
      <w:szCs w:val="32"/>
    </w:rPr>
  </w:style>
  <w:style w:type="paragraph" w:customStyle="1" w:styleId="OrganizationName">
    <w:name w:val="Organization Name"/>
    <w:basedOn w:val="Normal"/>
    <w:qFormat/>
    <w:rsid w:val="005C4352"/>
    <w:pPr>
      <w:framePr w:hSpace="187" w:wrap="around" w:hAnchor="margin" w:xAlign="center" w:yAlign="bottom"/>
      <w:spacing w:before="100" w:beforeAutospacing="1" w:after="100" w:afterAutospacing="1" w:line="276" w:lineRule="auto"/>
      <w:jc w:val="right"/>
    </w:pPr>
    <w:rPr>
      <w:rFonts w:eastAsiaTheme="minorHAnsi"/>
      <w:color w:val="1F497D" w:themeColor="text2"/>
    </w:rPr>
  </w:style>
  <w:style w:type="paragraph" w:customStyle="1" w:styleId="YourName">
    <w:name w:val="Your Name"/>
    <w:basedOn w:val="Normal"/>
    <w:qFormat/>
    <w:rsid w:val="005C4352"/>
    <w:pPr>
      <w:framePr w:hSpace="187" w:wrap="around" w:hAnchor="margin" w:xAlign="center" w:yAlign="bottom"/>
      <w:spacing w:before="100" w:beforeAutospacing="1" w:after="100" w:afterAutospacing="1" w:line="276" w:lineRule="auto"/>
      <w:jc w:val="right"/>
    </w:pPr>
    <w:rPr>
      <w:rFonts w:eastAsiaTheme="minorHAnsi"/>
      <w:color w:val="1F497D" w:themeColor="text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ADF"/>
  </w:style>
  <w:style w:type="paragraph" w:styleId="Heading1">
    <w:name w:val="heading 1"/>
    <w:basedOn w:val="Normal"/>
    <w:next w:val="Normal"/>
    <w:link w:val="Heading1Char"/>
    <w:uiPriority w:val="9"/>
    <w:qFormat/>
    <w:rsid w:val="00635FC4"/>
    <w:pPr>
      <w:keepNext/>
      <w:keepLines/>
      <w:numPr>
        <w:numId w:val="1"/>
      </w:numPr>
      <w:ind w:left="431" w:hanging="431"/>
      <w:outlineLvl w:val="0"/>
    </w:pPr>
    <w:rPr>
      <w:rFonts w:eastAsiaTheme="majorEastAsia" w:cstheme="majorBidi"/>
      <w:b/>
      <w:bCs/>
      <w:color w:val="345A8A" w:themeColor="accent1" w:themeShade="B5"/>
      <w:sz w:val="28"/>
      <w:szCs w:val="32"/>
    </w:rPr>
  </w:style>
  <w:style w:type="paragraph" w:styleId="Heading2">
    <w:name w:val="heading 2"/>
    <w:basedOn w:val="Normal"/>
    <w:next w:val="Normal"/>
    <w:link w:val="Heading2Char"/>
    <w:uiPriority w:val="9"/>
    <w:unhideWhenUsed/>
    <w:qFormat/>
    <w:rsid w:val="00635FC4"/>
    <w:pPr>
      <w:keepNext/>
      <w:keepLines/>
      <w:numPr>
        <w:ilvl w:val="1"/>
        <w:numId w:val="1"/>
      </w:numPr>
      <w:ind w:left="578" w:hanging="578"/>
      <w:outlineLvl w:val="1"/>
    </w:pPr>
    <w:rPr>
      <w:rFonts w:eastAsiaTheme="majorEastAsia" w:cstheme="majorBidi"/>
      <w:b/>
      <w:bCs/>
      <w:color w:val="1F497D" w:themeColor="text2"/>
      <w:szCs w:val="26"/>
    </w:rPr>
  </w:style>
  <w:style w:type="paragraph" w:styleId="Heading3">
    <w:name w:val="heading 3"/>
    <w:basedOn w:val="Normal"/>
    <w:next w:val="Normal"/>
    <w:link w:val="Heading3Char"/>
    <w:uiPriority w:val="9"/>
    <w:unhideWhenUsed/>
    <w:qFormat/>
    <w:rsid w:val="00A81D74"/>
    <w:pPr>
      <w:keepNext/>
      <w:keepLines/>
      <w:numPr>
        <w:ilvl w:val="2"/>
        <w:numId w:val="1"/>
      </w:numPr>
      <w:outlineLvl w:val="2"/>
    </w:pPr>
    <w:rPr>
      <w:rFonts w:eastAsiaTheme="majorEastAsia" w:cstheme="majorBidi"/>
      <w:b/>
      <w:bCs/>
      <w:color w:val="17365D" w:themeColor="text2" w:themeShade="BF"/>
      <w:sz w:val="22"/>
    </w:rPr>
  </w:style>
  <w:style w:type="paragraph" w:styleId="Heading4">
    <w:name w:val="heading 4"/>
    <w:basedOn w:val="Normal"/>
    <w:next w:val="Normal"/>
    <w:link w:val="Heading4Char"/>
    <w:uiPriority w:val="9"/>
    <w:unhideWhenUsed/>
    <w:qFormat/>
    <w:rsid w:val="009A5C6C"/>
    <w:pPr>
      <w:keepNext/>
      <w:keepLines/>
      <w:numPr>
        <w:ilvl w:val="3"/>
        <w:numId w:val="1"/>
      </w:numPr>
      <w:ind w:left="862" w:hanging="862"/>
      <w:outlineLvl w:val="3"/>
    </w:pPr>
    <w:rPr>
      <w:rFonts w:eastAsiaTheme="majorEastAsia" w:cstheme="majorBidi"/>
      <w:b/>
      <w:bCs/>
      <w:iCs/>
      <w:color w:val="17365D" w:themeColor="text2" w:themeShade="BF"/>
    </w:rPr>
  </w:style>
  <w:style w:type="paragraph" w:styleId="Heading5">
    <w:name w:val="heading 5"/>
    <w:basedOn w:val="Normal"/>
    <w:next w:val="Normal"/>
    <w:link w:val="Heading5Char"/>
    <w:uiPriority w:val="9"/>
    <w:semiHidden/>
    <w:unhideWhenUsed/>
    <w:qFormat/>
    <w:rsid w:val="00B55AD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5AD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5AD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5AD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5AD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6E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E3A"/>
    <w:rPr>
      <w:rFonts w:ascii="Lucida Grande" w:hAnsi="Lucida Grande" w:cs="Lucida Grande"/>
      <w:sz w:val="18"/>
      <w:szCs w:val="18"/>
    </w:rPr>
  </w:style>
  <w:style w:type="paragraph" w:styleId="NoSpacing">
    <w:name w:val="No Spacing"/>
    <w:uiPriority w:val="1"/>
    <w:qFormat/>
    <w:rsid w:val="00635FC4"/>
    <w:rPr>
      <w:color w:val="262626" w:themeColor="text1" w:themeTint="D9"/>
      <w:sz w:val="20"/>
    </w:rPr>
  </w:style>
  <w:style w:type="character" w:customStyle="1" w:styleId="Heading1Char">
    <w:name w:val="Heading 1 Char"/>
    <w:basedOn w:val="DefaultParagraphFont"/>
    <w:link w:val="Heading1"/>
    <w:uiPriority w:val="9"/>
    <w:rsid w:val="00635FC4"/>
    <w:rPr>
      <w:rFonts w:eastAsiaTheme="majorEastAsia" w:cstheme="majorBidi"/>
      <w:b/>
      <w:bCs/>
      <w:color w:val="345A8A" w:themeColor="accent1" w:themeShade="B5"/>
      <w:sz w:val="28"/>
      <w:szCs w:val="32"/>
    </w:rPr>
  </w:style>
  <w:style w:type="character" w:customStyle="1" w:styleId="Heading2Char">
    <w:name w:val="Heading 2 Char"/>
    <w:basedOn w:val="DefaultParagraphFont"/>
    <w:link w:val="Heading2"/>
    <w:uiPriority w:val="9"/>
    <w:rsid w:val="00635FC4"/>
    <w:rPr>
      <w:rFonts w:eastAsiaTheme="majorEastAsia" w:cstheme="majorBidi"/>
      <w:b/>
      <w:bCs/>
      <w:color w:val="1F497D" w:themeColor="text2"/>
      <w:szCs w:val="26"/>
    </w:rPr>
  </w:style>
  <w:style w:type="character" w:customStyle="1" w:styleId="Heading3Char">
    <w:name w:val="Heading 3 Char"/>
    <w:basedOn w:val="DefaultParagraphFont"/>
    <w:link w:val="Heading3"/>
    <w:uiPriority w:val="9"/>
    <w:rsid w:val="00A81D74"/>
    <w:rPr>
      <w:rFonts w:eastAsiaTheme="majorEastAsia" w:cstheme="majorBidi"/>
      <w:b/>
      <w:bCs/>
      <w:color w:val="17365D" w:themeColor="text2" w:themeShade="BF"/>
      <w:sz w:val="22"/>
    </w:rPr>
  </w:style>
  <w:style w:type="character" w:customStyle="1" w:styleId="Heading4Char">
    <w:name w:val="Heading 4 Char"/>
    <w:basedOn w:val="DefaultParagraphFont"/>
    <w:link w:val="Heading4"/>
    <w:uiPriority w:val="9"/>
    <w:rsid w:val="009A5C6C"/>
    <w:rPr>
      <w:rFonts w:eastAsiaTheme="majorEastAsia" w:cstheme="majorBidi"/>
      <w:b/>
      <w:bCs/>
      <w:iCs/>
      <w:color w:val="17365D" w:themeColor="text2" w:themeShade="BF"/>
    </w:rPr>
  </w:style>
  <w:style w:type="character" w:customStyle="1" w:styleId="Heading5Char">
    <w:name w:val="Heading 5 Char"/>
    <w:basedOn w:val="DefaultParagraphFont"/>
    <w:link w:val="Heading5"/>
    <w:uiPriority w:val="9"/>
    <w:semiHidden/>
    <w:rsid w:val="00B55A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5A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55A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5A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5A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97E5C"/>
    <w:rPr>
      <w:bCs/>
      <w:color w:val="262626" w:themeColor="text1" w:themeTint="D9"/>
      <w:sz w:val="20"/>
      <w:szCs w:val="18"/>
    </w:rPr>
  </w:style>
  <w:style w:type="paragraph" w:styleId="Bibliography">
    <w:name w:val="Bibliography"/>
    <w:basedOn w:val="Normal"/>
    <w:next w:val="Normal"/>
    <w:uiPriority w:val="37"/>
    <w:unhideWhenUsed/>
    <w:rsid w:val="00354C0B"/>
  </w:style>
  <w:style w:type="table" w:styleId="TableGrid">
    <w:name w:val="Table Grid"/>
    <w:basedOn w:val="TableNormal"/>
    <w:uiPriority w:val="59"/>
    <w:rsid w:val="001067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0">
    <w:name w:val="Pa0"/>
    <w:basedOn w:val="Normal"/>
    <w:next w:val="Normal"/>
    <w:uiPriority w:val="99"/>
    <w:rsid w:val="005A1466"/>
    <w:pPr>
      <w:widowControl w:val="0"/>
      <w:autoSpaceDE w:val="0"/>
      <w:autoSpaceDN w:val="0"/>
      <w:adjustRightInd w:val="0"/>
      <w:spacing w:line="211" w:lineRule="atLeast"/>
    </w:pPr>
    <w:rPr>
      <w:rFonts w:ascii="Book Antiqua" w:hAnsi="Book Antiqua" w:cs="Times New Roman"/>
    </w:rPr>
  </w:style>
  <w:style w:type="paragraph" w:customStyle="1" w:styleId="Pa13">
    <w:name w:val="Pa13"/>
    <w:basedOn w:val="Normal"/>
    <w:next w:val="Normal"/>
    <w:uiPriority w:val="99"/>
    <w:rsid w:val="005A1466"/>
    <w:pPr>
      <w:widowControl w:val="0"/>
      <w:autoSpaceDE w:val="0"/>
      <w:autoSpaceDN w:val="0"/>
      <w:adjustRightInd w:val="0"/>
      <w:spacing w:line="211" w:lineRule="atLeast"/>
    </w:pPr>
    <w:rPr>
      <w:rFonts w:ascii="Book Antiqua" w:hAnsi="Book Antiqua" w:cs="Times New Roman"/>
    </w:rPr>
  </w:style>
  <w:style w:type="character" w:customStyle="1" w:styleId="A4">
    <w:name w:val="A4"/>
    <w:uiPriority w:val="99"/>
    <w:rsid w:val="005A1466"/>
    <w:rPr>
      <w:rFonts w:ascii="Courier Std" w:hAnsi="Courier Std" w:cs="Courier Std"/>
      <w:color w:val="000000"/>
      <w:sz w:val="19"/>
      <w:szCs w:val="19"/>
    </w:rPr>
  </w:style>
  <w:style w:type="paragraph" w:customStyle="1" w:styleId="Pa37">
    <w:name w:val="Pa37"/>
    <w:basedOn w:val="Normal"/>
    <w:next w:val="Normal"/>
    <w:uiPriority w:val="99"/>
    <w:rsid w:val="005A1466"/>
    <w:pPr>
      <w:widowControl w:val="0"/>
      <w:autoSpaceDE w:val="0"/>
      <w:autoSpaceDN w:val="0"/>
      <w:adjustRightInd w:val="0"/>
      <w:spacing w:line="211" w:lineRule="atLeast"/>
    </w:pPr>
    <w:rPr>
      <w:rFonts w:ascii="Book Antiqua" w:hAnsi="Book Antiqua" w:cs="Times New Roman"/>
    </w:rPr>
  </w:style>
  <w:style w:type="paragraph" w:styleId="TOCHeading">
    <w:name w:val="TOC Heading"/>
    <w:basedOn w:val="Heading1"/>
    <w:next w:val="Normal"/>
    <w:uiPriority w:val="39"/>
    <w:unhideWhenUsed/>
    <w:qFormat/>
    <w:rsid w:val="00CA18FF"/>
    <w:pPr>
      <w:numPr>
        <w:numId w:val="0"/>
      </w:numPr>
      <w:spacing w:before="480" w:line="276" w:lineRule="auto"/>
      <w:outlineLvl w:val="9"/>
    </w:pPr>
    <w:rPr>
      <w:color w:val="365F91" w:themeColor="accent1" w:themeShade="BF"/>
      <w:szCs w:val="28"/>
    </w:rPr>
  </w:style>
  <w:style w:type="paragraph" w:styleId="TOC1">
    <w:name w:val="toc 1"/>
    <w:basedOn w:val="Normal"/>
    <w:next w:val="Normal"/>
    <w:autoRedefine/>
    <w:uiPriority w:val="39"/>
    <w:unhideWhenUsed/>
    <w:rsid w:val="005B79DF"/>
    <w:pPr>
      <w:spacing w:before="120"/>
    </w:pPr>
    <w:rPr>
      <w:b/>
    </w:rPr>
  </w:style>
  <w:style w:type="paragraph" w:styleId="TOC2">
    <w:name w:val="toc 2"/>
    <w:basedOn w:val="Normal"/>
    <w:next w:val="Normal"/>
    <w:autoRedefine/>
    <w:uiPriority w:val="39"/>
    <w:unhideWhenUsed/>
    <w:rsid w:val="005B79DF"/>
    <w:pPr>
      <w:ind w:left="240"/>
    </w:pPr>
    <w:rPr>
      <w:b/>
      <w:sz w:val="22"/>
      <w:szCs w:val="22"/>
    </w:rPr>
  </w:style>
  <w:style w:type="paragraph" w:styleId="TOC3">
    <w:name w:val="toc 3"/>
    <w:basedOn w:val="Normal"/>
    <w:next w:val="Normal"/>
    <w:autoRedefine/>
    <w:uiPriority w:val="39"/>
    <w:unhideWhenUsed/>
    <w:rsid w:val="005B79DF"/>
    <w:pPr>
      <w:ind w:left="480"/>
    </w:pPr>
    <w:rPr>
      <w:sz w:val="22"/>
      <w:szCs w:val="22"/>
    </w:rPr>
  </w:style>
  <w:style w:type="paragraph" w:styleId="TOC4">
    <w:name w:val="toc 4"/>
    <w:basedOn w:val="Normal"/>
    <w:next w:val="Normal"/>
    <w:autoRedefine/>
    <w:uiPriority w:val="39"/>
    <w:semiHidden/>
    <w:unhideWhenUsed/>
    <w:rsid w:val="005B79DF"/>
    <w:pPr>
      <w:ind w:left="720"/>
    </w:pPr>
    <w:rPr>
      <w:sz w:val="20"/>
      <w:szCs w:val="20"/>
    </w:rPr>
  </w:style>
  <w:style w:type="paragraph" w:styleId="TOC5">
    <w:name w:val="toc 5"/>
    <w:basedOn w:val="Normal"/>
    <w:next w:val="Normal"/>
    <w:autoRedefine/>
    <w:uiPriority w:val="39"/>
    <w:semiHidden/>
    <w:unhideWhenUsed/>
    <w:rsid w:val="005B79DF"/>
    <w:pPr>
      <w:ind w:left="960"/>
    </w:pPr>
    <w:rPr>
      <w:sz w:val="20"/>
      <w:szCs w:val="20"/>
    </w:rPr>
  </w:style>
  <w:style w:type="paragraph" w:styleId="TOC6">
    <w:name w:val="toc 6"/>
    <w:basedOn w:val="Normal"/>
    <w:next w:val="Normal"/>
    <w:autoRedefine/>
    <w:uiPriority w:val="39"/>
    <w:semiHidden/>
    <w:unhideWhenUsed/>
    <w:rsid w:val="005B79DF"/>
    <w:pPr>
      <w:ind w:left="1200"/>
    </w:pPr>
    <w:rPr>
      <w:sz w:val="20"/>
      <w:szCs w:val="20"/>
    </w:rPr>
  </w:style>
  <w:style w:type="paragraph" w:styleId="TOC7">
    <w:name w:val="toc 7"/>
    <w:basedOn w:val="Normal"/>
    <w:next w:val="Normal"/>
    <w:autoRedefine/>
    <w:uiPriority w:val="39"/>
    <w:semiHidden/>
    <w:unhideWhenUsed/>
    <w:rsid w:val="005B79DF"/>
    <w:pPr>
      <w:ind w:left="1440"/>
    </w:pPr>
    <w:rPr>
      <w:sz w:val="20"/>
      <w:szCs w:val="20"/>
    </w:rPr>
  </w:style>
  <w:style w:type="paragraph" w:styleId="TOC8">
    <w:name w:val="toc 8"/>
    <w:basedOn w:val="Normal"/>
    <w:next w:val="Normal"/>
    <w:autoRedefine/>
    <w:uiPriority w:val="39"/>
    <w:semiHidden/>
    <w:unhideWhenUsed/>
    <w:rsid w:val="005B79DF"/>
    <w:pPr>
      <w:ind w:left="1680"/>
    </w:pPr>
    <w:rPr>
      <w:sz w:val="20"/>
      <w:szCs w:val="20"/>
    </w:rPr>
  </w:style>
  <w:style w:type="paragraph" w:styleId="TOC9">
    <w:name w:val="toc 9"/>
    <w:basedOn w:val="Normal"/>
    <w:next w:val="Normal"/>
    <w:autoRedefine/>
    <w:uiPriority w:val="39"/>
    <w:semiHidden/>
    <w:unhideWhenUsed/>
    <w:rsid w:val="005B79DF"/>
    <w:pPr>
      <w:ind w:left="1920"/>
    </w:pPr>
    <w:rPr>
      <w:sz w:val="20"/>
      <w:szCs w:val="20"/>
    </w:rPr>
  </w:style>
  <w:style w:type="character" w:styleId="Hyperlink">
    <w:name w:val="Hyperlink"/>
    <w:basedOn w:val="DefaultParagraphFont"/>
    <w:uiPriority w:val="99"/>
    <w:unhideWhenUsed/>
    <w:rsid w:val="007A009A"/>
    <w:rPr>
      <w:color w:val="0000FF" w:themeColor="hyperlink"/>
      <w:u w:val="single"/>
    </w:rPr>
  </w:style>
  <w:style w:type="paragraph" w:styleId="Quote">
    <w:name w:val="Quote"/>
    <w:basedOn w:val="Normal"/>
    <w:next w:val="Normal"/>
    <w:link w:val="QuoteChar"/>
    <w:uiPriority w:val="29"/>
    <w:qFormat/>
    <w:rsid w:val="00B93F93"/>
    <w:rPr>
      <w:rFonts w:ascii="Consolas" w:hAnsi="Consolas"/>
      <w:iCs/>
      <w:color w:val="262626" w:themeColor="text1" w:themeTint="D9"/>
      <w:sz w:val="18"/>
    </w:rPr>
  </w:style>
  <w:style w:type="character" w:customStyle="1" w:styleId="QuoteChar">
    <w:name w:val="Quote Char"/>
    <w:basedOn w:val="DefaultParagraphFont"/>
    <w:link w:val="Quote"/>
    <w:uiPriority w:val="29"/>
    <w:rsid w:val="00B93F93"/>
    <w:rPr>
      <w:rFonts w:ascii="Consolas" w:hAnsi="Consolas"/>
      <w:iCs/>
      <w:color w:val="262626" w:themeColor="text1" w:themeTint="D9"/>
      <w:sz w:val="18"/>
    </w:rPr>
  </w:style>
  <w:style w:type="paragraph" w:styleId="NormalWeb">
    <w:name w:val="Normal (Web)"/>
    <w:basedOn w:val="Normal"/>
    <w:uiPriority w:val="99"/>
    <w:semiHidden/>
    <w:unhideWhenUsed/>
    <w:rsid w:val="00431512"/>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3F1640"/>
    <w:rPr>
      <w:rFonts w:ascii="Courier" w:eastAsiaTheme="minorEastAsia" w:hAnsi="Courier" w:cs="Courier"/>
      <w:sz w:val="20"/>
      <w:szCs w:val="20"/>
    </w:rPr>
  </w:style>
  <w:style w:type="character" w:customStyle="1" w:styleId="mw-headline">
    <w:name w:val="mw-headline"/>
    <w:basedOn w:val="DefaultParagraphFont"/>
    <w:rsid w:val="00B81DAF"/>
  </w:style>
  <w:style w:type="character" w:styleId="Emphasis">
    <w:name w:val="Emphasis"/>
    <w:basedOn w:val="DefaultParagraphFont"/>
    <w:uiPriority w:val="20"/>
    <w:qFormat/>
    <w:rsid w:val="00333A2A"/>
    <w:rPr>
      <w:i/>
      <w:iCs/>
    </w:rPr>
  </w:style>
  <w:style w:type="paragraph" w:styleId="HTMLPreformatted">
    <w:name w:val="HTML Preformatted"/>
    <w:basedOn w:val="Normal"/>
    <w:link w:val="HTMLPreformattedChar"/>
    <w:uiPriority w:val="99"/>
    <w:semiHidden/>
    <w:unhideWhenUsed/>
    <w:rsid w:val="00400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008EB"/>
    <w:rPr>
      <w:rFonts w:ascii="Courier" w:hAnsi="Courier" w:cs="Courier"/>
      <w:sz w:val="20"/>
      <w:szCs w:val="20"/>
    </w:rPr>
  </w:style>
  <w:style w:type="character" w:styleId="Strong">
    <w:name w:val="Strong"/>
    <w:basedOn w:val="DefaultParagraphFont"/>
    <w:uiPriority w:val="22"/>
    <w:qFormat/>
    <w:rsid w:val="00FC2103"/>
    <w:rPr>
      <w:b/>
      <w:bCs/>
    </w:rPr>
  </w:style>
  <w:style w:type="paragraph" w:styleId="Footer">
    <w:name w:val="footer"/>
    <w:basedOn w:val="Normal"/>
    <w:link w:val="FooterChar"/>
    <w:uiPriority w:val="99"/>
    <w:unhideWhenUsed/>
    <w:rsid w:val="00A0210D"/>
    <w:pPr>
      <w:tabs>
        <w:tab w:val="center" w:pos="4320"/>
        <w:tab w:val="right" w:pos="8640"/>
      </w:tabs>
    </w:pPr>
  </w:style>
  <w:style w:type="character" w:customStyle="1" w:styleId="FooterChar">
    <w:name w:val="Footer Char"/>
    <w:basedOn w:val="DefaultParagraphFont"/>
    <w:link w:val="Footer"/>
    <w:uiPriority w:val="99"/>
    <w:rsid w:val="00A0210D"/>
  </w:style>
  <w:style w:type="character" w:styleId="PageNumber">
    <w:name w:val="page number"/>
    <w:basedOn w:val="DefaultParagraphFont"/>
    <w:uiPriority w:val="99"/>
    <w:semiHidden/>
    <w:unhideWhenUsed/>
    <w:rsid w:val="00A0210D"/>
  </w:style>
  <w:style w:type="character" w:styleId="PlaceholderText">
    <w:name w:val="Placeholder Text"/>
    <w:basedOn w:val="DefaultParagraphFont"/>
    <w:uiPriority w:val="99"/>
    <w:unhideWhenUsed/>
    <w:rsid w:val="005C4352"/>
  </w:style>
  <w:style w:type="paragraph" w:customStyle="1" w:styleId="CoverPageTitle">
    <w:name w:val="Cover Page Title"/>
    <w:basedOn w:val="Normal"/>
    <w:qFormat/>
    <w:rsid w:val="005C4352"/>
    <w:pPr>
      <w:framePr w:hSpace="187" w:wrap="around" w:hAnchor="margin" w:xAlign="center" w:yAlign="bottom"/>
      <w:spacing w:after="200" w:line="276" w:lineRule="auto"/>
      <w:jc w:val="right"/>
    </w:pPr>
    <w:rPr>
      <w:rFonts w:asciiTheme="majorHAnsi" w:eastAsiaTheme="minorHAnsi" w:hAnsiTheme="majorHAnsi"/>
      <w:b/>
      <w:color w:val="FFFFFF" w:themeColor="background1"/>
      <w:sz w:val="72"/>
      <w:szCs w:val="72"/>
    </w:rPr>
  </w:style>
  <w:style w:type="paragraph" w:customStyle="1" w:styleId="CoverPageSubtitle">
    <w:name w:val="Cover Page Subtitle"/>
    <w:basedOn w:val="Normal"/>
    <w:qFormat/>
    <w:rsid w:val="005C4352"/>
    <w:pPr>
      <w:framePr w:hSpace="187" w:wrap="around" w:hAnchor="margin" w:xAlign="center" w:yAlign="bottom"/>
      <w:spacing w:before="100" w:beforeAutospacing="1" w:after="100" w:afterAutospacing="1" w:line="276" w:lineRule="auto"/>
      <w:jc w:val="right"/>
    </w:pPr>
    <w:rPr>
      <w:rFonts w:eastAsiaTheme="minorHAnsi"/>
      <w:color w:val="FFFFFF" w:themeColor="background1"/>
      <w:sz w:val="32"/>
      <w:szCs w:val="32"/>
    </w:rPr>
  </w:style>
  <w:style w:type="paragraph" w:customStyle="1" w:styleId="OrganizationName">
    <w:name w:val="Organization Name"/>
    <w:basedOn w:val="Normal"/>
    <w:qFormat/>
    <w:rsid w:val="005C4352"/>
    <w:pPr>
      <w:framePr w:hSpace="187" w:wrap="around" w:hAnchor="margin" w:xAlign="center" w:yAlign="bottom"/>
      <w:spacing w:before="100" w:beforeAutospacing="1" w:after="100" w:afterAutospacing="1" w:line="276" w:lineRule="auto"/>
      <w:jc w:val="right"/>
    </w:pPr>
    <w:rPr>
      <w:rFonts w:eastAsiaTheme="minorHAnsi"/>
      <w:color w:val="1F497D" w:themeColor="text2"/>
    </w:rPr>
  </w:style>
  <w:style w:type="paragraph" w:customStyle="1" w:styleId="YourName">
    <w:name w:val="Your Name"/>
    <w:basedOn w:val="Normal"/>
    <w:qFormat/>
    <w:rsid w:val="005C4352"/>
    <w:pPr>
      <w:framePr w:hSpace="187" w:wrap="around" w:hAnchor="margin" w:xAlign="center" w:yAlign="bottom"/>
      <w:spacing w:before="100" w:beforeAutospacing="1" w:after="100" w:afterAutospacing="1" w:line="276" w:lineRule="auto"/>
      <w:jc w:val="right"/>
    </w:pPr>
    <w:rPr>
      <w:rFonts w:eastAsiaTheme="minorHAnsi"/>
      <w:color w:val="1F497D"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13286">
      <w:bodyDiv w:val="1"/>
      <w:marLeft w:val="0"/>
      <w:marRight w:val="0"/>
      <w:marTop w:val="0"/>
      <w:marBottom w:val="0"/>
      <w:divBdr>
        <w:top w:val="none" w:sz="0" w:space="0" w:color="auto"/>
        <w:left w:val="none" w:sz="0" w:space="0" w:color="auto"/>
        <w:bottom w:val="none" w:sz="0" w:space="0" w:color="auto"/>
        <w:right w:val="none" w:sz="0" w:space="0" w:color="auto"/>
      </w:divBdr>
    </w:div>
    <w:div w:id="249197495">
      <w:bodyDiv w:val="1"/>
      <w:marLeft w:val="0"/>
      <w:marRight w:val="0"/>
      <w:marTop w:val="0"/>
      <w:marBottom w:val="0"/>
      <w:divBdr>
        <w:top w:val="none" w:sz="0" w:space="0" w:color="auto"/>
        <w:left w:val="none" w:sz="0" w:space="0" w:color="auto"/>
        <w:bottom w:val="none" w:sz="0" w:space="0" w:color="auto"/>
        <w:right w:val="none" w:sz="0" w:space="0" w:color="auto"/>
      </w:divBdr>
    </w:div>
    <w:div w:id="1063258170">
      <w:bodyDiv w:val="1"/>
      <w:marLeft w:val="0"/>
      <w:marRight w:val="0"/>
      <w:marTop w:val="0"/>
      <w:marBottom w:val="0"/>
      <w:divBdr>
        <w:top w:val="none" w:sz="0" w:space="0" w:color="auto"/>
        <w:left w:val="none" w:sz="0" w:space="0" w:color="auto"/>
        <w:bottom w:val="none" w:sz="0" w:space="0" w:color="auto"/>
        <w:right w:val="none" w:sz="0" w:space="0" w:color="auto"/>
      </w:divBdr>
    </w:div>
    <w:div w:id="1525166582">
      <w:bodyDiv w:val="1"/>
      <w:marLeft w:val="0"/>
      <w:marRight w:val="0"/>
      <w:marTop w:val="0"/>
      <w:marBottom w:val="0"/>
      <w:divBdr>
        <w:top w:val="none" w:sz="0" w:space="0" w:color="auto"/>
        <w:left w:val="none" w:sz="0" w:space="0" w:color="auto"/>
        <w:bottom w:val="none" w:sz="0" w:space="0" w:color="auto"/>
        <w:right w:val="none" w:sz="0" w:space="0" w:color="auto"/>
      </w:divBdr>
      <w:divsChild>
        <w:div w:id="889070063">
          <w:marLeft w:val="0"/>
          <w:marRight w:val="0"/>
          <w:marTop w:val="0"/>
          <w:marBottom w:val="0"/>
          <w:divBdr>
            <w:top w:val="none" w:sz="0" w:space="0" w:color="auto"/>
            <w:left w:val="none" w:sz="0" w:space="0" w:color="auto"/>
            <w:bottom w:val="none" w:sz="0" w:space="0" w:color="auto"/>
            <w:right w:val="none" w:sz="0" w:space="0" w:color="auto"/>
          </w:divBdr>
        </w:div>
        <w:div w:id="929389156">
          <w:marLeft w:val="0"/>
          <w:marRight w:val="0"/>
          <w:marTop w:val="0"/>
          <w:marBottom w:val="0"/>
          <w:divBdr>
            <w:top w:val="none" w:sz="0" w:space="0" w:color="auto"/>
            <w:left w:val="none" w:sz="0" w:space="0" w:color="auto"/>
            <w:bottom w:val="none" w:sz="0" w:space="0" w:color="auto"/>
            <w:right w:val="none" w:sz="0" w:space="0" w:color="auto"/>
          </w:divBdr>
        </w:div>
      </w:divsChild>
    </w:div>
    <w:div w:id="1675304370">
      <w:bodyDiv w:val="1"/>
      <w:marLeft w:val="0"/>
      <w:marRight w:val="0"/>
      <w:marTop w:val="0"/>
      <w:marBottom w:val="0"/>
      <w:divBdr>
        <w:top w:val="none" w:sz="0" w:space="0" w:color="auto"/>
        <w:left w:val="none" w:sz="0" w:space="0" w:color="auto"/>
        <w:bottom w:val="none" w:sz="0" w:space="0" w:color="auto"/>
        <w:right w:val="none" w:sz="0" w:space="0" w:color="auto"/>
      </w:divBdr>
    </w:div>
    <w:div w:id="2005621072">
      <w:bodyDiv w:val="1"/>
      <w:marLeft w:val="0"/>
      <w:marRight w:val="0"/>
      <w:marTop w:val="0"/>
      <w:marBottom w:val="0"/>
      <w:divBdr>
        <w:top w:val="none" w:sz="0" w:space="0" w:color="auto"/>
        <w:left w:val="none" w:sz="0" w:space="0" w:color="auto"/>
        <w:bottom w:val="none" w:sz="0" w:space="0" w:color="auto"/>
        <w:right w:val="none" w:sz="0" w:space="0" w:color="auto"/>
      </w:divBdr>
    </w:div>
    <w:div w:id="2033220670">
      <w:bodyDiv w:val="1"/>
      <w:marLeft w:val="0"/>
      <w:marRight w:val="0"/>
      <w:marTop w:val="0"/>
      <w:marBottom w:val="0"/>
      <w:divBdr>
        <w:top w:val="none" w:sz="0" w:space="0" w:color="auto"/>
        <w:left w:val="none" w:sz="0" w:space="0" w:color="auto"/>
        <w:bottom w:val="none" w:sz="0" w:space="0" w:color="auto"/>
        <w:right w:val="none" w:sz="0" w:space="0" w:color="auto"/>
      </w:divBdr>
    </w:div>
    <w:div w:id="20784352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yoursite.com/services/api/rest/xml/?method=test.echo&amp;string=testing" TargetMode="External"/><Relationship Id="rId21" Type="http://schemas.openxmlformats.org/officeDocument/2006/relationships/hyperlink" Target="https://github.com/Elgg/apiadmin" TargetMode="Externa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jpg"/><Relationship Id="rId27" Type="http://schemas.openxmlformats.org/officeDocument/2006/relationships/image" Target="media/image9.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docs.elgg.org/wiki/Engine/DataModel/Entities" TargetMode="External"/><Relationship Id="rId12" Type="http://schemas.openxmlformats.org/officeDocument/2006/relationships/hyperlink" Target="http://docs.elgg.org/wiki/Engine/DataModel/Entities"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docs.elgg.org/Manifests" TargetMode="External"/><Relationship Id="rId16" Type="http://schemas.openxmlformats.org/officeDocument/2006/relationships/hyperlink" Target="http://docs.elgg.org/wiki/Views" TargetMode="External"/><Relationship Id="rId17" Type="http://schemas.openxmlformats.org/officeDocument/2006/relationships/hyperlink" Target="http://docs.elgg.org/w/index.php?title=Javascript&amp;action=edit&amp;redlink=1" TargetMode="External"/><Relationship Id="rId18" Type="http://schemas.openxmlformats.org/officeDocument/2006/relationships/image" Target="media/image5.png"/><Relationship Id="rId19" Type="http://schemas.openxmlformats.org/officeDocument/2006/relationships/hyperlink" Target="http://yoursite.com/services/api/rest/xml/?method=system.api.lis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DD22DBBD51804AB306DAA878EB05DA"/>
        <w:category>
          <w:name w:val="General"/>
          <w:gallery w:val="placeholder"/>
        </w:category>
        <w:types>
          <w:type w:val="bbPlcHdr"/>
        </w:types>
        <w:behaviors>
          <w:behavior w:val="content"/>
        </w:behaviors>
        <w:guid w:val="{0F21D9F6-80FA-0E47-9A94-B962ECB871CC}"/>
      </w:docPartPr>
      <w:docPartBody>
        <w:p w14:paraId="6F323BA1" w14:textId="00E94945" w:rsidR="003C59CB" w:rsidRDefault="003C59CB" w:rsidP="003C59CB">
          <w:pPr>
            <w:pStyle w:val="A7DD22DBBD51804AB306DAA878EB05DA"/>
          </w:pPr>
          <w:r>
            <w:rPr>
              <w:rStyle w:val="PlaceholderText"/>
            </w:rPr>
            <w:t>[Pick the date]</w:t>
          </w:r>
        </w:p>
      </w:docPartBody>
    </w:docPart>
    <w:docPart>
      <w:docPartPr>
        <w:name w:val="63704E882B0AEF43BDF65FFBD14CEB8A"/>
        <w:category>
          <w:name w:val="General"/>
          <w:gallery w:val="placeholder"/>
        </w:category>
        <w:types>
          <w:type w:val="bbPlcHdr"/>
        </w:types>
        <w:behaviors>
          <w:behavior w:val="content"/>
        </w:behaviors>
        <w:guid w:val="{3A754764-F40F-664D-A89F-39397202C38F}"/>
      </w:docPartPr>
      <w:docPartBody>
        <w:p w14:paraId="38A666DB" w14:textId="7618C8FC" w:rsidR="003C59CB" w:rsidRDefault="003C59CB" w:rsidP="003C59CB">
          <w:pPr>
            <w:pStyle w:val="63704E882B0AEF43BDF65FFBD14CEB8A"/>
          </w:pPr>
          <w:r>
            <w:t>[Document Title]</w:t>
          </w:r>
        </w:p>
      </w:docPartBody>
    </w:docPart>
    <w:docPart>
      <w:docPartPr>
        <w:name w:val="27EC6E160C380D489BBEE952303B3A41"/>
        <w:category>
          <w:name w:val="General"/>
          <w:gallery w:val="placeholder"/>
        </w:category>
        <w:types>
          <w:type w:val="bbPlcHdr"/>
        </w:types>
        <w:behaviors>
          <w:behavior w:val="content"/>
        </w:behaviors>
        <w:guid w:val="{B366E15A-CF3D-B945-BE25-722A2DC4F622}"/>
      </w:docPartPr>
      <w:docPartBody>
        <w:p w14:paraId="64710DEA" w14:textId="09E95CED" w:rsidR="003C59CB" w:rsidRDefault="003C59CB" w:rsidP="003C59CB">
          <w:pPr>
            <w:pStyle w:val="27EC6E160C380D489BBEE952303B3A41"/>
          </w:pPr>
          <w: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Book Antiqua">
    <w:panose1 w:val="02040602050305030304"/>
    <w:charset w:val="00"/>
    <w:family w:val="auto"/>
    <w:pitch w:val="variable"/>
    <w:sig w:usb0="00000003" w:usb1="00000000" w:usb2="00000000" w:usb3="00000000" w:csb0="00000001" w:csb1="00000000"/>
  </w:font>
  <w:font w:name="Courier Std">
    <w:altName w:val="Cambria"/>
    <w:panose1 w:val="00000000000000000000"/>
    <w:charset w:val="4D"/>
    <w:family w:val="roman"/>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9CB"/>
    <w:rsid w:val="003C59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C59CB"/>
  </w:style>
  <w:style w:type="paragraph" w:customStyle="1" w:styleId="A7DD22DBBD51804AB306DAA878EB05DA">
    <w:name w:val="A7DD22DBBD51804AB306DAA878EB05DA"/>
    <w:rsid w:val="003C59CB"/>
  </w:style>
  <w:style w:type="paragraph" w:customStyle="1" w:styleId="63704E882B0AEF43BDF65FFBD14CEB8A">
    <w:name w:val="63704E882B0AEF43BDF65FFBD14CEB8A"/>
    <w:rsid w:val="003C59CB"/>
  </w:style>
  <w:style w:type="paragraph" w:customStyle="1" w:styleId="27EC6E160C380D489BBEE952303B3A41">
    <w:name w:val="27EC6E160C380D489BBEE952303B3A41"/>
    <w:rsid w:val="003C59CB"/>
  </w:style>
  <w:style w:type="paragraph" w:customStyle="1" w:styleId="31D4BD195ED6614CB1D3ED9070AE8B34">
    <w:name w:val="31D4BD195ED6614CB1D3ED9070AE8B34"/>
    <w:rsid w:val="003C59CB"/>
  </w:style>
  <w:style w:type="paragraph" w:customStyle="1" w:styleId="7DC8939E40286E4FA6D4119684C8D80F">
    <w:name w:val="7DC8939E40286E4FA6D4119684C8D80F"/>
    <w:rsid w:val="003C59C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C59CB"/>
  </w:style>
  <w:style w:type="paragraph" w:customStyle="1" w:styleId="A7DD22DBBD51804AB306DAA878EB05DA">
    <w:name w:val="A7DD22DBBD51804AB306DAA878EB05DA"/>
    <w:rsid w:val="003C59CB"/>
  </w:style>
  <w:style w:type="paragraph" w:customStyle="1" w:styleId="63704E882B0AEF43BDF65FFBD14CEB8A">
    <w:name w:val="63704E882B0AEF43BDF65FFBD14CEB8A"/>
    <w:rsid w:val="003C59CB"/>
  </w:style>
  <w:style w:type="paragraph" w:customStyle="1" w:styleId="27EC6E160C380D489BBEE952303B3A41">
    <w:name w:val="27EC6E160C380D489BBEE952303B3A41"/>
    <w:rsid w:val="003C59CB"/>
  </w:style>
  <w:style w:type="paragraph" w:customStyle="1" w:styleId="31D4BD195ED6614CB1D3ED9070AE8B34">
    <w:name w:val="31D4BD195ED6614CB1D3ED9070AE8B34"/>
    <w:rsid w:val="003C59CB"/>
  </w:style>
  <w:style w:type="paragraph" w:customStyle="1" w:styleId="7DC8939E40286E4FA6D4119684C8D80F">
    <w:name w:val="7DC8939E40286E4FA6D4119684C8D80F"/>
    <w:rsid w:val="003C59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Pro</b:Tag>
    <b:SourceType>Misc</b:SourceType>
    <b:Guid>{E6F1EF43-9F71-4542-AF40-8E62C8FA5BAF}</b:Guid>
    <b:Author>
      <b:Author>
        <b:NameList>
          <b:Person>
            <b:Last>Profitt</b:Last>
            <b:First>Brett</b:First>
          </b:Person>
        </b:NameList>
      </b:Author>
    </b:Author>
    <b:Title>ElggCamp Satiago 2011</b:Title>
    <b:City>Santiago</b:City>
    <b:CountryRegion>Chile</b:CountryRegion>
    <b:Publisher>Elgg</b:Publisher>
    <b:RefOrder>1</b:RefOrder>
  </b:Source>
  <b:Source>
    <b:Tag>Elg1</b:Tag>
    <b:SourceType>InternetSite</b:SourceType>
    <b:Guid>{8749B592-376A-4F42-97F3-5E6CEFCAAE7A}</b:Guid>
    <b:Author>
      <b:Author>
        <b:Corporate>Elgg</b:Corporate>
      </b:Author>
    </b:Author>
    <b:Title>What events are available in the Elgg core</b:Title>
    <b:InternetSiteTitle>Elgg</b:InternetSiteTitle>
    <b:URL>http://docs.elgg.org/wiki/What_events_are_available_in_the_Elgg_core%3F</b:URL>
    <b:RefOrder>5</b:RefOrder>
  </b:Source>
  <b:Source>
    <b:Tag>Elg</b:Tag>
    <b:SourceType>InternetSite</b:SourceType>
    <b:Guid>{918B2D2A-EB93-1C46-A683-E122DF693514}</b:Guid>
    <b:Title>Engine/DataModel - Elgg Documentation</b:Title>
    <b:Author>
      <b:Author>
        <b:Corporate>Elgg</b:Corporate>
      </b:Author>
    </b:Author>
    <b:InternetSiteTitle>Elgg</b:InternetSiteTitle>
    <b:URL>http://docs.elgg.org/wiki/Engine/DataModel</b:URL>
    <b:RefOrder>2</b:RefOrder>
  </b:Source>
  <b:Source>
    <b:Tag>Elg2</b:Tag>
    <b:SourceType>InternetSite</b:SourceType>
    <b:Guid>{D801520A-056A-554D-8356-A614595B9C18}</b:Guid>
    <b:Author>
      <b:Author>
        <b:Corporate>Elgg</b:Corporate>
      </b:Author>
    </b:Author>
    <b:Title>How is the code divided among the different directories?</b:Title>
    <b:InternetSiteTitle>Elgg</b:InternetSiteTitle>
    <b:URL>http://docs.elgg.org/wiki/How_is_the_code_divided_among_the_different_directories%3F</b:URL>
    <b:RefOrder>3</b:RefOrder>
  </b:Source>
  <b:Source>
    <b:Tag>Cas</b:Tag>
    <b:SourceType>Book</b:SourceType>
    <b:Guid>{FD76E6F6-EE1D-C64A-A257-896F28D0BED4}</b:Guid>
    <b:Title>Elgg 1.8 Social Networking</b:Title>
    <b:Author>
      <b:Author>
        <b:NameList>
          <b:Person>
            <b:Last>Castello</b:Last>
            <b:First>Cash</b:First>
          </b:Person>
        </b:NameList>
      </b:Author>
    </b:Author>
    <b:City>Mumbai</b:City>
    <b:Publisher>Packt Publishing</b:Publisher>
    <b:RefOrder>4</b:RefOrder>
  </b:Source>
</b:Sources>
</file>

<file path=customXml/itemProps1.xml><?xml version="1.0" encoding="utf-8"?>
<ds:datastoreItem xmlns:ds="http://schemas.openxmlformats.org/officeDocument/2006/customXml" ds:itemID="{75F4B73A-7800-2B40-88D6-388FA1A3D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5118</Words>
  <Characters>29176</Characters>
  <Application>Microsoft Macintosh Word</Application>
  <DocSecurity>0</DocSecurity>
  <Lines>243</Lines>
  <Paragraphs>68</Paragraphs>
  <ScaleCrop>false</ScaleCrop>
  <Company>Carnegie Mellon University - Australia</Company>
  <LinksUpToDate>false</LinksUpToDate>
  <CharactersWithSpaces>34226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Hsuan-Chih Chuang</dc:creator>
  <cp:keywords/>
  <dc:description/>
  <cp:lastModifiedBy>HsuanChih Chuang</cp:lastModifiedBy>
  <cp:revision>4</cp:revision>
  <cp:lastPrinted>2013-12-14T13:45:00Z</cp:lastPrinted>
  <dcterms:created xsi:type="dcterms:W3CDTF">2013-12-14T13:45:00Z</dcterms:created>
  <dcterms:modified xsi:type="dcterms:W3CDTF">2013-12-14T13:47:00Z</dcterms:modified>
</cp:coreProperties>
</file>